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73087" w14:textId="77777777" w:rsidR="0014151F" w:rsidRPr="002D7577" w:rsidRDefault="0014151F" w:rsidP="0014151F">
      <w:pPr>
        <w:snapToGrid w:val="0"/>
        <w:rPr>
          <w:b/>
          <w:bCs/>
          <w:sz w:val="24"/>
        </w:rPr>
      </w:pPr>
      <w:r w:rsidRPr="002D7577">
        <w:rPr>
          <w:b/>
          <w:noProof/>
          <w:sz w:val="24"/>
        </w:rPr>
        <w:drawing>
          <wp:inline distT="0" distB="0" distL="0" distR="0" wp14:anchorId="761D8D6C" wp14:editId="66C7551A">
            <wp:extent cx="508000" cy="482600"/>
            <wp:effectExtent l="0" t="0" r="6350" b="0"/>
            <wp:docPr id="228883846"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00" cy="482600"/>
                    </a:xfrm>
                    <a:prstGeom prst="rect">
                      <a:avLst/>
                    </a:prstGeom>
                    <a:noFill/>
                    <a:ln>
                      <a:noFill/>
                    </a:ln>
                  </pic:spPr>
                </pic:pic>
              </a:graphicData>
            </a:graphic>
          </wp:inline>
        </w:drawing>
      </w:r>
      <w:r w:rsidRPr="002D7577">
        <w:rPr>
          <w:b/>
          <w:bCs/>
          <w:sz w:val="24"/>
        </w:rPr>
        <w:tab/>
      </w:r>
      <w:r w:rsidRPr="002D7577">
        <w:rPr>
          <w:b/>
          <w:bCs/>
          <w:sz w:val="24"/>
        </w:rPr>
        <w:tab/>
        <w:t xml:space="preserve">   San Francisco Bay University</w:t>
      </w:r>
    </w:p>
    <w:p w14:paraId="668D9740" w14:textId="77777777" w:rsidR="0069329C" w:rsidRPr="002D7577" w:rsidRDefault="0069329C" w:rsidP="0069329C">
      <w:pPr>
        <w:snapToGrid w:val="0"/>
        <w:rPr>
          <w:rStyle w:val="Hyperlink"/>
          <w:rFonts w:eastAsia="TimesNewRomanPS-BoldMT"/>
          <w:b/>
          <w:bCs/>
          <w:color w:val="000000"/>
          <w:sz w:val="24"/>
          <w:u w:val="none"/>
        </w:rPr>
      </w:pPr>
    </w:p>
    <w:p w14:paraId="60F04EB6" w14:textId="77777777" w:rsidR="00165779" w:rsidRPr="002D7577" w:rsidRDefault="00E850BC">
      <w:pPr>
        <w:snapToGrid w:val="0"/>
        <w:jc w:val="center"/>
        <w:rPr>
          <w:color w:val="696969"/>
          <w:sz w:val="24"/>
          <w:shd w:val="clear" w:color="auto" w:fill="FFFFFF"/>
        </w:rPr>
      </w:pPr>
      <w:r w:rsidRPr="002D7577">
        <w:rPr>
          <w:rFonts w:eastAsia="TimesNewRomanPS-BoldMT"/>
          <w:b/>
          <w:bCs/>
          <w:sz w:val="24"/>
          <w:lang w:eastAsia="zh-CN"/>
        </w:rPr>
        <w:t>MATH201 - Calculus-I</w:t>
      </w:r>
    </w:p>
    <w:p w14:paraId="7E087B7F" w14:textId="77777777" w:rsidR="00165779" w:rsidRPr="002D7577" w:rsidRDefault="00993E1F">
      <w:pPr>
        <w:snapToGrid w:val="0"/>
        <w:jc w:val="center"/>
        <w:rPr>
          <w:rFonts w:eastAsia="TimesNewRomanPS-BoldMT"/>
          <w:b/>
          <w:bCs/>
          <w:sz w:val="24"/>
          <w:lang w:eastAsia="zh-CN"/>
        </w:rPr>
      </w:pPr>
      <w:r w:rsidRPr="002D7577">
        <w:rPr>
          <w:rFonts w:eastAsia="TimesNewRomanPS-BoldMT"/>
          <w:b/>
          <w:bCs/>
          <w:sz w:val="24"/>
          <w:lang w:eastAsia="zh-CN"/>
        </w:rPr>
        <w:t xml:space="preserve">Homework </w:t>
      </w:r>
      <w:r w:rsidR="00C6049D" w:rsidRPr="002D7577">
        <w:rPr>
          <w:rFonts w:eastAsia="TimesNewRomanPS-BoldMT"/>
          <w:b/>
          <w:bCs/>
          <w:sz w:val="24"/>
          <w:lang w:eastAsia="zh-CN"/>
        </w:rPr>
        <w:t>Assignment #2</w:t>
      </w:r>
    </w:p>
    <w:p w14:paraId="2BDC11BA" w14:textId="752A451A" w:rsidR="00116754" w:rsidRPr="002D7577" w:rsidRDefault="00116754" w:rsidP="00116754">
      <w:pPr>
        <w:snapToGrid w:val="0"/>
        <w:ind w:left="5760" w:firstLine="720"/>
        <w:rPr>
          <w:rFonts w:eastAsia="TimesNewRomanPS-BoldMT"/>
          <w:b/>
          <w:bCs/>
          <w:sz w:val="24"/>
          <w:lang w:eastAsia="zh-CN"/>
        </w:rPr>
      </w:pPr>
      <w:r w:rsidRPr="002D7577">
        <w:rPr>
          <w:rFonts w:eastAsia="TimesNewRomanPS-BoldMT"/>
          <w:b/>
          <w:bCs/>
          <w:sz w:val="24"/>
          <w:lang w:eastAsia="zh-CN"/>
        </w:rPr>
        <w:t xml:space="preserve">Due day: </w:t>
      </w:r>
      <w:r w:rsidR="004E337D" w:rsidRPr="002D7577">
        <w:rPr>
          <w:rFonts w:eastAsia="TimesNewRomanPS-BoldMT"/>
          <w:b/>
          <w:bCs/>
          <w:sz w:val="24"/>
          <w:lang w:eastAsia="zh-CN"/>
        </w:rPr>
        <w:t>6</w:t>
      </w:r>
      <w:r w:rsidRPr="002D7577">
        <w:rPr>
          <w:rFonts w:eastAsia="TimesNewRomanPS-BoldMT"/>
          <w:b/>
          <w:bCs/>
          <w:sz w:val="24"/>
          <w:lang w:eastAsia="zh-CN"/>
        </w:rPr>
        <w:t>/</w:t>
      </w:r>
      <w:r w:rsidR="004E337D" w:rsidRPr="002D7577">
        <w:rPr>
          <w:rFonts w:eastAsia="TimesNewRomanPS-BoldMT"/>
          <w:b/>
          <w:bCs/>
          <w:sz w:val="24"/>
          <w:lang w:eastAsia="zh-CN"/>
        </w:rPr>
        <w:t>10</w:t>
      </w:r>
      <w:r w:rsidRPr="002D7577">
        <w:rPr>
          <w:rFonts w:eastAsia="TimesNewRomanPS-BoldMT"/>
          <w:b/>
          <w:bCs/>
          <w:sz w:val="24"/>
          <w:lang w:eastAsia="zh-CN"/>
        </w:rPr>
        <w:t>/2023</w:t>
      </w:r>
    </w:p>
    <w:p w14:paraId="34B4A726" w14:textId="77777777" w:rsidR="00165779" w:rsidRPr="002D7577" w:rsidRDefault="00165779">
      <w:pPr>
        <w:snapToGrid w:val="0"/>
        <w:ind w:left="5760" w:firstLine="720"/>
        <w:rPr>
          <w:rFonts w:eastAsia="TimesNewRomanPS-BoldMT"/>
          <w:b/>
          <w:bCs/>
          <w:sz w:val="24"/>
          <w:lang w:eastAsia="zh-CN"/>
        </w:rPr>
      </w:pPr>
    </w:p>
    <w:p w14:paraId="117D2065" w14:textId="77777777" w:rsidR="00165779" w:rsidRPr="002D7577" w:rsidRDefault="00165779">
      <w:pPr>
        <w:snapToGrid w:val="0"/>
        <w:rPr>
          <w:rFonts w:eastAsia="TimesNewRomanPS-BoldMT"/>
          <w:b/>
          <w:bCs/>
          <w:sz w:val="24"/>
          <w:lang w:eastAsia="zh-CN"/>
        </w:rPr>
      </w:pPr>
      <w:r w:rsidRPr="002D7577">
        <w:rPr>
          <w:rFonts w:eastAsia="TimesNewRomanPS-BoldMT"/>
          <w:b/>
          <w:bCs/>
          <w:sz w:val="24"/>
          <w:lang w:eastAsia="zh-CN"/>
        </w:rPr>
        <w:t xml:space="preserve">Instruction: </w:t>
      </w:r>
    </w:p>
    <w:p w14:paraId="08507007" w14:textId="77777777" w:rsidR="00165779" w:rsidRPr="002D7577" w:rsidRDefault="00165779">
      <w:pPr>
        <w:snapToGrid w:val="0"/>
        <w:rPr>
          <w:rFonts w:eastAsia="TimesNewRomanPS-BoldMT"/>
          <w:b/>
          <w:bCs/>
          <w:sz w:val="24"/>
          <w:lang w:eastAsia="zh-CN"/>
        </w:rPr>
      </w:pPr>
    </w:p>
    <w:p w14:paraId="10E66BE7" w14:textId="77777777" w:rsidR="004F6D6F" w:rsidRPr="002D7577" w:rsidRDefault="00165779">
      <w:pPr>
        <w:numPr>
          <w:ilvl w:val="0"/>
          <w:numId w:val="1"/>
        </w:numPr>
        <w:snapToGrid w:val="0"/>
        <w:rPr>
          <w:rFonts w:eastAsia="TimesNewRomanPS-BoldMT"/>
          <w:b/>
          <w:bCs/>
          <w:sz w:val="24"/>
          <w:lang w:eastAsia="zh-CN"/>
        </w:rPr>
      </w:pPr>
      <w:r w:rsidRPr="002D7577">
        <w:rPr>
          <w:rFonts w:eastAsia="TimesNewRomanPS-BoldMT"/>
          <w:b/>
          <w:bCs/>
          <w:sz w:val="24"/>
          <w:lang w:eastAsia="zh-CN"/>
        </w:rPr>
        <w:t>P</w:t>
      </w:r>
      <w:r w:rsidR="00C333A1" w:rsidRPr="002D7577">
        <w:rPr>
          <w:rFonts w:eastAsia="TimesNewRomanPS-BoldMT"/>
          <w:b/>
          <w:bCs/>
          <w:sz w:val="24"/>
          <w:lang w:eastAsia="zh-CN"/>
        </w:rPr>
        <w:t xml:space="preserve">ush the answer sheet to </w:t>
      </w:r>
      <w:proofErr w:type="spellStart"/>
      <w:r w:rsidR="00C333A1" w:rsidRPr="002D7577">
        <w:rPr>
          <w:rFonts w:eastAsia="TimesNewRomanPS-BoldMT"/>
          <w:b/>
          <w:bCs/>
          <w:sz w:val="24"/>
          <w:lang w:eastAsia="zh-CN"/>
        </w:rPr>
        <w:t>Github</w:t>
      </w:r>
      <w:proofErr w:type="spellEnd"/>
      <w:r w:rsidR="00C333A1" w:rsidRPr="002D7577">
        <w:rPr>
          <w:rFonts w:eastAsia="TimesNewRomanPS-BoldMT"/>
          <w:b/>
          <w:bCs/>
          <w:sz w:val="24"/>
          <w:lang w:eastAsia="zh-CN"/>
        </w:rPr>
        <w:t xml:space="preserve"> </w:t>
      </w:r>
      <w:r w:rsidR="002C3C6F" w:rsidRPr="002D7577">
        <w:rPr>
          <w:rFonts w:eastAsia="TimesNewRomanPS-BoldMT"/>
          <w:b/>
          <w:bCs/>
          <w:sz w:val="24"/>
          <w:lang w:eastAsia="zh-CN"/>
        </w:rPr>
        <w:t xml:space="preserve">in </w:t>
      </w:r>
      <w:r w:rsidR="002C3C6F" w:rsidRPr="002D7577">
        <w:rPr>
          <w:rFonts w:eastAsia="TimesNewRomanPS-BoldMT"/>
          <w:b/>
          <w:bCs/>
          <w:color w:val="FF0000"/>
          <w:sz w:val="24"/>
          <w:lang w:eastAsia="zh-CN"/>
        </w:rPr>
        <w:t>word file</w:t>
      </w:r>
    </w:p>
    <w:p w14:paraId="72C62899" w14:textId="77777777" w:rsidR="00165779" w:rsidRPr="002D7577" w:rsidRDefault="00165779">
      <w:pPr>
        <w:numPr>
          <w:ilvl w:val="0"/>
          <w:numId w:val="1"/>
        </w:numPr>
        <w:snapToGrid w:val="0"/>
        <w:rPr>
          <w:rFonts w:eastAsia="TimesNewRomanPS-BoldMT"/>
          <w:b/>
          <w:bCs/>
          <w:sz w:val="24"/>
          <w:lang w:eastAsia="zh-CN"/>
        </w:rPr>
      </w:pPr>
      <w:r w:rsidRPr="002D7577">
        <w:rPr>
          <w:rFonts w:eastAsia="TimesNewRomanPS-BoldMT"/>
          <w:b/>
          <w:bCs/>
          <w:sz w:val="24"/>
          <w:lang w:eastAsia="zh-CN"/>
        </w:rPr>
        <w:t>Overdue homework submission could not be accepted.</w:t>
      </w:r>
    </w:p>
    <w:p w14:paraId="371071D0" w14:textId="77777777" w:rsidR="00165779" w:rsidRPr="002D7577" w:rsidRDefault="00165779" w:rsidP="003203BF">
      <w:pPr>
        <w:numPr>
          <w:ilvl w:val="0"/>
          <w:numId w:val="1"/>
        </w:numPr>
        <w:snapToGrid w:val="0"/>
        <w:ind w:left="270" w:hanging="270"/>
        <w:rPr>
          <w:rFonts w:eastAsia="TimesNewRomanPS-BoldMT"/>
          <w:b/>
          <w:bCs/>
          <w:sz w:val="24"/>
          <w:lang w:eastAsia="zh-CN"/>
        </w:rPr>
      </w:pPr>
      <w:r w:rsidRPr="002D7577">
        <w:rPr>
          <w:rFonts w:eastAsia="TimesNewRomanPS-BoldMT"/>
          <w:b/>
          <w:bCs/>
          <w:sz w:val="24"/>
          <w:lang w:eastAsia="zh-CN"/>
        </w:rPr>
        <w:t>Takes academic honesty and integrity seriously (Zero Tolerance of Cheating &amp; Plagiarism)</w:t>
      </w:r>
    </w:p>
    <w:p w14:paraId="0CEB18B3" w14:textId="77777777" w:rsidR="00E317EF" w:rsidRPr="002D7577" w:rsidRDefault="00E317EF">
      <w:pPr>
        <w:snapToGrid w:val="0"/>
        <w:rPr>
          <w:rFonts w:eastAsia="TimesNewRomanPS-BoldMT"/>
          <w:b/>
          <w:bCs/>
          <w:sz w:val="24"/>
          <w:lang w:eastAsia="zh-CN"/>
        </w:rPr>
      </w:pPr>
    </w:p>
    <w:p w14:paraId="321F403A" w14:textId="77777777" w:rsidR="00AA34F2" w:rsidRPr="002D7577" w:rsidRDefault="00AA34F2" w:rsidP="00AA34F2">
      <w:pPr>
        <w:tabs>
          <w:tab w:val="left" w:pos="0"/>
          <w:tab w:val="left" w:pos="360"/>
        </w:tabs>
        <w:rPr>
          <w:sz w:val="24"/>
        </w:rPr>
      </w:pPr>
    </w:p>
    <w:p w14:paraId="73EFC98F" w14:textId="7797B802" w:rsidR="001209F1" w:rsidRPr="002D7577" w:rsidRDefault="00C37EA8" w:rsidP="00C37EA8">
      <w:pPr>
        <w:pStyle w:val="ListParagraph"/>
        <w:numPr>
          <w:ilvl w:val="0"/>
          <w:numId w:val="6"/>
        </w:numPr>
        <w:snapToGrid w:val="0"/>
        <w:contextualSpacing/>
        <w:rPr>
          <w:rFonts w:eastAsia="TimesNewRomanPS-BoldMT"/>
          <w:b/>
          <w:sz w:val="24"/>
          <w:lang w:eastAsia="zh-CN"/>
        </w:rPr>
      </w:pPr>
      <w:r w:rsidRPr="002D7577">
        <w:rPr>
          <w:rFonts w:eastAsia="TimesNewRomanPS-BoldMT"/>
          <w:b/>
          <w:sz w:val="24"/>
          <w:lang w:eastAsia="zh-CN"/>
        </w:rPr>
        <w:t xml:space="preserve">Plot </w:t>
      </w:r>
      <w:r w:rsidR="001C047E" w:rsidRPr="002D7577">
        <w:rPr>
          <w:rFonts w:eastAsia="TimesNewRomanPS-BoldMT"/>
          <w:b/>
          <w:sz w:val="24"/>
          <w:lang w:eastAsia="zh-CN"/>
        </w:rPr>
        <w:t>each</w:t>
      </w:r>
      <w:r w:rsidRPr="002D7577">
        <w:rPr>
          <w:rFonts w:eastAsia="TimesNewRomanPS-BoldMT"/>
          <w:b/>
          <w:sz w:val="24"/>
          <w:lang w:eastAsia="zh-CN"/>
        </w:rPr>
        <w:t xml:space="preserve"> </w:t>
      </w:r>
      <w:r w:rsidR="00521C24" w:rsidRPr="002D7577">
        <w:rPr>
          <w:rFonts w:eastAsia="TimesNewRomanPS-BoldMT"/>
          <w:b/>
          <w:sz w:val="24"/>
          <w:lang w:eastAsia="zh-CN"/>
        </w:rPr>
        <w:t xml:space="preserve">following </w:t>
      </w:r>
      <w:r w:rsidRPr="002D7577">
        <w:rPr>
          <w:rFonts w:eastAsia="TimesNewRomanPS-BoldMT"/>
          <w:b/>
          <w:sz w:val="24"/>
          <w:lang w:eastAsia="zh-CN"/>
        </w:rPr>
        <w:t xml:space="preserve">group of </w:t>
      </w:r>
      <w:r w:rsidR="00521C24" w:rsidRPr="002D7577">
        <w:rPr>
          <w:rFonts w:eastAsia="TimesNewRomanPS-BoldMT"/>
          <w:b/>
          <w:sz w:val="24"/>
          <w:lang w:eastAsia="zh-CN"/>
        </w:rPr>
        <w:t>functions in</w:t>
      </w:r>
      <w:r w:rsidRPr="002D7577">
        <w:rPr>
          <w:rFonts w:eastAsia="TimesNewRomanPS-BoldMT"/>
          <w:b/>
          <w:sz w:val="24"/>
          <w:lang w:eastAsia="zh-CN"/>
        </w:rPr>
        <w:t xml:space="preserve"> </w:t>
      </w:r>
      <w:r w:rsidR="00521C24" w:rsidRPr="002D7577">
        <w:rPr>
          <w:rFonts w:eastAsia="TimesNewRomanPS-BoldMT"/>
          <w:b/>
          <w:sz w:val="24"/>
          <w:lang w:eastAsia="zh-CN"/>
        </w:rPr>
        <w:t xml:space="preserve">one </w:t>
      </w:r>
      <w:r w:rsidRPr="002D7577">
        <w:rPr>
          <w:rFonts w:eastAsia="TimesNewRomanPS-BoldMT"/>
          <w:b/>
          <w:sz w:val="24"/>
          <w:lang w:eastAsia="zh-CN"/>
        </w:rPr>
        <w:t xml:space="preserve">graph </w:t>
      </w:r>
      <w:r w:rsidR="00521C24" w:rsidRPr="002D7577">
        <w:rPr>
          <w:rFonts w:eastAsia="TimesNewRomanPS-BoldMT"/>
          <w:b/>
          <w:sz w:val="24"/>
          <w:lang w:eastAsia="zh-CN"/>
        </w:rPr>
        <w:t xml:space="preserve">respectively </w:t>
      </w:r>
      <w:r w:rsidRPr="002D7577">
        <w:rPr>
          <w:rFonts w:eastAsia="TimesNewRomanPS-BoldMT"/>
          <w:b/>
          <w:sz w:val="24"/>
          <w:lang w:eastAsia="zh-CN"/>
        </w:rPr>
        <w:t xml:space="preserve">by </w:t>
      </w:r>
      <w:r w:rsidRPr="002D7577">
        <w:rPr>
          <w:rFonts w:eastAsia="TimesNewRomanPS-BoldMT"/>
          <w:b/>
          <w:color w:val="4F81BD" w:themeColor="accent1"/>
          <w:sz w:val="24"/>
          <w:lang w:eastAsia="zh-CN"/>
        </w:rPr>
        <w:t>Excel</w:t>
      </w:r>
      <w:r w:rsidRPr="002D7577">
        <w:rPr>
          <w:rFonts w:eastAsia="TimesNewRomanPS-BoldMT"/>
          <w:b/>
          <w:sz w:val="24"/>
          <w:lang w:eastAsia="zh-CN"/>
        </w:rPr>
        <w:t xml:space="preserve">, covering the appropriate domain of </w:t>
      </w:r>
      <w:r w:rsidRPr="002D7577">
        <w:rPr>
          <w:rFonts w:eastAsia="TimesNewRomanPS-BoldMT"/>
          <w:b/>
          <w:i/>
          <w:sz w:val="24"/>
          <w:lang w:eastAsia="zh-CN"/>
        </w:rPr>
        <w:t>x</w:t>
      </w:r>
      <w:r w:rsidR="00521C24" w:rsidRPr="002D7577">
        <w:rPr>
          <w:rFonts w:eastAsia="TimesNewRomanPS-BoldMT"/>
          <w:b/>
          <w:sz w:val="24"/>
          <w:lang w:eastAsia="zh-CN"/>
        </w:rPr>
        <w:t xml:space="preserve"> and </w:t>
      </w:r>
      <w:r w:rsidR="00521C24" w:rsidRPr="002D7577">
        <w:rPr>
          <w:rFonts w:eastAsia="TimesNewRomanPS-BoldMT"/>
          <w:b/>
          <w:i/>
          <w:sz w:val="24"/>
          <w:lang w:eastAsia="zh-CN"/>
        </w:rPr>
        <w:t>y</w:t>
      </w:r>
      <w:r w:rsidR="00F4774C" w:rsidRPr="002D7577">
        <w:rPr>
          <w:rFonts w:eastAsia="TimesNewRomanPS-BoldMT"/>
          <w:b/>
          <w:i/>
          <w:sz w:val="24"/>
          <w:lang w:eastAsia="zh-CN"/>
        </w:rPr>
        <w:t>.</w:t>
      </w:r>
    </w:p>
    <w:p w14:paraId="511460A5" w14:textId="6F26FC83" w:rsidR="00521C24" w:rsidRPr="002D7577" w:rsidRDefault="002C6F75" w:rsidP="00521C24">
      <w:pPr>
        <w:pStyle w:val="ListParagraph"/>
        <w:numPr>
          <w:ilvl w:val="1"/>
          <w:numId w:val="6"/>
        </w:numPr>
        <w:snapToGrid w:val="0"/>
        <w:contextualSpacing/>
        <w:rPr>
          <w:rFonts w:eastAsia="TimesNewRomanPS-BoldMT"/>
          <w:b/>
          <w:sz w:val="24"/>
          <w:lang w:eastAsia="zh-CN"/>
        </w:rPr>
      </w:pPr>
      <m:oMath>
        <m:r>
          <m:rPr>
            <m:sty m:val="bi"/>
          </m:rPr>
          <w:rPr>
            <w:rFonts w:ascii="Cambria Math" w:hAnsi="Cambria Math"/>
            <w:sz w:val="24"/>
            <w:lang w:eastAsia="zh-CN"/>
          </w:rPr>
          <m:t>y=</m:t>
        </m:r>
        <m:sSup>
          <m:sSupPr>
            <m:ctrlPr>
              <w:rPr>
                <w:rFonts w:ascii="Cambria Math" w:hAnsi="Cambria Math"/>
                <w:b/>
                <w:i/>
                <w:iCs/>
                <w:sz w:val="24"/>
                <w:lang w:eastAsia="zh-CN"/>
              </w:rPr>
            </m:ctrlPr>
          </m:sSupPr>
          <m:e>
            <m:r>
              <m:rPr>
                <m:sty m:val="bi"/>
              </m:rPr>
              <w:rPr>
                <w:rFonts w:ascii="Cambria Math" w:hAnsi="Cambria Math"/>
                <w:sz w:val="24"/>
                <w:lang w:eastAsia="zh-CN"/>
              </w:rPr>
              <m:t>e</m:t>
            </m:r>
          </m:e>
          <m:sup>
            <m:r>
              <m:rPr>
                <m:sty m:val="bi"/>
              </m:rPr>
              <w:rPr>
                <w:rFonts w:ascii="Cambria Math" w:hAnsi="Cambria Math"/>
                <w:sz w:val="24"/>
                <w:lang w:eastAsia="zh-CN"/>
              </w:rPr>
              <m:t>x</m:t>
            </m:r>
          </m:sup>
        </m:sSup>
        <m:r>
          <m:rPr>
            <m:sty m:val="bi"/>
          </m:rPr>
          <w:rPr>
            <w:rFonts w:ascii="Cambria Math" w:hAnsi="Cambria Math"/>
            <w:sz w:val="24"/>
            <w:lang w:eastAsia="zh-CN"/>
          </w:rPr>
          <m:t>,  y=</m:t>
        </m:r>
        <m:sSup>
          <m:sSupPr>
            <m:ctrlPr>
              <w:rPr>
                <w:rFonts w:ascii="Cambria Math" w:hAnsi="Cambria Math"/>
                <w:b/>
                <w:i/>
                <w:iCs/>
                <w:sz w:val="24"/>
                <w:lang w:eastAsia="zh-CN"/>
              </w:rPr>
            </m:ctrlPr>
          </m:sSupPr>
          <m:e>
            <m:r>
              <m:rPr>
                <m:sty m:val="bi"/>
              </m:rPr>
              <w:rPr>
                <w:rFonts w:ascii="Cambria Math" w:hAnsi="Cambria Math"/>
                <w:sz w:val="24"/>
                <w:lang w:eastAsia="zh-CN"/>
              </w:rPr>
              <m:t>e</m:t>
            </m:r>
          </m:e>
          <m:sup>
            <m:r>
              <m:rPr>
                <m:sty m:val="bi"/>
              </m:rPr>
              <w:rPr>
                <w:rFonts w:ascii="Cambria Math" w:hAnsi="Cambria Math"/>
                <w:sz w:val="24"/>
                <w:lang w:eastAsia="zh-CN"/>
              </w:rPr>
              <m:t>-x</m:t>
            </m:r>
          </m:sup>
        </m:sSup>
        <m:r>
          <m:rPr>
            <m:sty m:val="bi"/>
          </m:rPr>
          <w:rPr>
            <w:rFonts w:ascii="Cambria Math" w:hAnsi="Cambria Math"/>
            <w:sz w:val="24"/>
            <w:lang w:eastAsia="zh-CN"/>
          </w:rPr>
          <m:t>, y=</m:t>
        </m:r>
        <m:sSup>
          <m:sSupPr>
            <m:ctrlPr>
              <w:rPr>
                <w:rFonts w:ascii="Cambria Math" w:hAnsi="Cambria Math"/>
                <w:b/>
                <w:i/>
                <w:iCs/>
                <w:sz w:val="24"/>
                <w:lang w:eastAsia="zh-CN"/>
              </w:rPr>
            </m:ctrlPr>
          </m:sSupPr>
          <m:e>
            <m:r>
              <m:rPr>
                <m:sty m:val="bi"/>
              </m:rPr>
              <w:rPr>
                <w:rFonts w:ascii="Cambria Math" w:hAnsi="Cambria Math"/>
                <w:sz w:val="24"/>
                <w:lang w:eastAsia="zh-CN"/>
              </w:rPr>
              <m:t>8</m:t>
            </m:r>
          </m:e>
          <m:sup>
            <m:r>
              <m:rPr>
                <m:sty m:val="bi"/>
              </m:rPr>
              <w:rPr>
                <w:rFonts w:ascii="Cambria Math" w:hAnsi="Cambria Math"/>
                <w:sz w:val="24"/>
                <w:lang w:eastAsia="zh-CN"/>
              </w:rPr>
              <m:t>x</m:t>
            </m:r>
          </m:sup>
        </m:sSup>
        <m:r>
          <m:rPr>
            <m:sty m:val="bi"/>
          </m:rPr>
          <w:rPr>
            <w:rFonts w:ascii="Cambria Math" w:hAnsi="Cambria Math"/>
            <w:sz w:val="24"/>
            <w:lang w:eastAsia="zh-CN"/>
          </w:rPr>
          <m:t>, y=</m:t>
        </m:r>
        <m:sSup>
          <m:sSupPr>
            <m:ctrlPr>
              <w:rPr>
                <w:rFonts w:ascii="Cambria Math" w:hAnsi="Cambria Math"/>
                <w:b/>
                <w:i/>
                <w:iCs/>
                <w:sz w:val="24"/>
                <w:lang w:eastAsia="zh-CN"/>
              </w:rPr>
            </m:ctrlPr>
          </m:sSupPr>
          <m:e>
            <m:r>
              <m:rPr>
                <m:sty m:val="bi"/>
              </m:rPr>
              <w:rPr>
                <w:rFonts w:ascii="Cambria Math" w:hAnsi="Cambria Math"/>
                <w:sz w:val="24"/>
                <w:lang w:eastAsia="zh-CN"/>
              </w:rPr>
              <m:t>8</m:t>
            </m:r>
          </m:e>
          <m:sup>
            <m:r>
              <m:rPr>
                <m:sty m:val="bi"/>
              </m:rPr>
              <w:rPr>
                <w:rFonts w:ascii="Cambria Math" w:hAnsi="Cambria Math"/>
                <w:sz w:val="24"/>
                <w:lang w:eastAsia="zh-CN"/>
              </w:rPr>
              <m:t>-x</m:t>
            </m:r>
          </m:sup>
        </m:sSup>
      </m:oMath>
      <w:r w:rsidR="001E4434" w:rsidRPr="002D7577">
        <w:rPr>
          <w:b/>
          <w:i/>
          <w:iCs/>
          <w:sz w:val="24"/>
          <w:lang w:eastAsia="zh-CN"/>
        </w:rPr>
        <w:t xml:space="preserve"> </w:t>
      </w:r>
    </w:p>
    <w:p w14:paraId="5BCCFA35" w14:textId="77777777" w:rsidR="00027675" w:rsidRPr="002D7577" w:rsidRDefault="00027675" w:rsidP="00027675">
      <w:pPr>
        <w:snapToGrid w:val="0"/>
        <w:contextualSpacing/>
        <w:rPr>
          <w:rFonts w:eastAsia="TimesNewRomanPS-BoldMT"/>
          <w:bCs/>
          <w:sz w:val="24"/>
          <w:lang w:eastAsia="zh-CN"/>
        </w:rPr>
      </w:pPr>
    </w:p>
    <w:p w14:paraId="02371100" w14:textId="6708C39E" w:rsidR="00027675" w:rsidRPr="002D7577" w:rsidRDefault="00027675" w:rsidP="00027675">
      <w:pPr>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564584C0" wp14:editId="397016F3">
            <wp:extent cx="4608576" cy="4645152"/>
            <wp:effectExtent l="0" t="0" r="1905" b="3175"/>
            <wp:docPr id="133041491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4918" name="Picture 1" descr="A screenshot of a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08576" cy="4645152"/>
                    </a:xfrm>
                    <a:prstGeom prst="rect">
                      <a:avLst/>
                    </a:prstGeom>
                  </pic:spPr>
                </pic:pic>
              </a:graphicData>
            </a:graphic>
          </wp:inline>
        </w:drawing>
      </w:r>
    </w:p>
    <w:p w14:paraId="0D65A08F" w14:textId="77777777" w:rsidR="000E17E9" w:rsidRPr="002D7577" w:rsidRDefault="000E17E9" w:rsidP="00027675">
      <w:pPr>
        <w:snapToGrid w:val="0"/>
        <w:contextualSpacing/>
        <w:rPr>
          <w:rFonts w:eastAsia="TimesNewRomanPS-BoldMT"/>
          <w:bCs/>
          <w:sz w:val="24"/>
          <w:lang w:eastAsia="zh-CN"/>
        </w:rPr>
      </w:pPr>
    </w:p>
    <w:p w14:paraId="74C3B3B6" w14:textId="77777777" w:rsidR="000E17E9" w:rsidRPr="002D7577" w:rsidRDefault="000E17E9" w:rsidP="00027675">
      <w:pPr>
        <w:snapToGrid w:val="0"/>
        <w:contextualSpacing/>
        <w:rPr>
          <w:rFonts w:eastAsia="TimesNewRomanPS-BoldMT"/>
          <w:bCs/>
          <w:sz w:val="24"/>
          <w:lang w:eastAsia="zh-CN"/>
        </w:rPr>
      </w:pPr>
    </w:p>
    <w:p w14:paraId="2A4BC4C2" w14:textId="77777777" w:rsidR="000E17E9" w:rsidRPr="002D7577" w:rsidRDefault="000E17E9" w:rsidP="00027675">
      <w:pPr>
        <w:snapToGrid w:val="0"/>
        <w:contextualSpacing/>
        <w:rPr>
          <w:rFonts w:eastAsia="TimesNewRomanPS-BoldMT"/>
          <w:bCs/>
          <w:sz w:val="24"/>
          <w:lang w:eastAsia="zh-CN"/>
        </w:rPr>
      </w:pPr>
    </w:p>
    <w:p w14:paraId="47E8E4DF" w14:textId="77777777" w:rsidR="00027675" w:rsidRPr="002D7577" w:rsidRDefault="00027675" w:rsidP="00027675">
      <w:pPr>
        <w:snapToGrid w:val="0"/>
        <w:contextualSpacing/>
        <w:rPr>
          <w:rFonts w:eastAsia="TimesNewRomanPS-BoldMT"/>
          <w:bCs/>
          <w:sz w:val="24"/>
          <w:lang w:eastAsia="zh-CN"/>
        </w:rPr>
      </w:pPr>
    </w:p>
    <w:p w14:paraId="15CC70C9" w14:textId="1ECEA354" w:rsidR="001E4434" w:rsidRPr="002D7577" w:rsidRDefault="002C6F75" w:rsidP="00521C24">
      <w:pPr>
        <w:pStyle w:val="ListParagraph"/>
        <w:numPr>
          <w:ilvl w:val="1"/>
          <w:numId w:val="6"/>
        </w:numPr>
        <w:snapToGrid w:val="0"/>
        <w:contextualSpacing/>
        <w:rPr>
          <w:rFonts w:eastAsia="TimesNewRomanPS-BoldMT"/>
          <w:b/>
          <w:bCs/>
          <w:sz w:val="24"/>
          <w:lang w:eastAsia="zh-CN"/>
        </w:rPr>
      </w:pPr>
      <m:oMath>
        <m:r>
          <m:rPr>
            <m:sty m:val="bi"/>
          </m:rPr>
          <w:rPr>
            <w:rFonts w:ascii="Cambria Math" w:hAnsi="Cambria Math"/>
            <w:sz w:val="24"/>
            <w:lang w:eastAsia="zh-CN"/>
          </w:rPr>
          <w:lastRenderedPageBreak/>
          <m:t>y=</m:t>
        </m:r>
        <m:sSup>
          <m:sSupPr>
            <m:ctrlPr>
              <w:rPr>
                <w:rFonts w:ascii="Cambria Math" w:hAnsi="Cambria Math"/>
                <w:b/>
                <w:bCs/>
                <w:i/>
                <w:iCs/>
                <w:sz w:val="24"/>
                <w:lang w:eastAsia="zh-CN"/>
              </w:rPr>
            </m:ctrlPr>
          </m:sSupPr>
          <m:e>
            <m:r>
              <m:rPr>
                <m:sty m:val="bi"/>
              </m:rPr>
              <w:rPr>
                <w:rFonts w:ascii="Cambria Math" w:hAnsi="Cambria Math"/>
                <w:sz w:val="24"/>
                <w:lang w:eastAsia="zh-CN"/>
              </w:rPr>
              <m:t>0.9</m:t>
            </m:r>
          </m:e>
          <m:sup>
            <m:r>
              <m:rPr>
                <m:sty m:val="bi"/>
              </m:rPr>
              <w:rPr>
                <w:rFonts w:ascii="Cambria Math" w:hAnsi="Cambria Math"/>
                <w:sz w:val="24"/>
                <w:lang w:eastAsia="zh-CN"/>
              </w:rPr>
              <m:t>x</m:t>
            </m:r>
          </m:sup>
        </m:sSup>
        <m:r>
          <m:rPr>
            <m:sty m:val="bi"/>
          </m:rPr>
          <w:rPr>
            <w:rFonts w:ascii="Cambria Math" w:hAnsi="Cambria Math"/>
            <w:sz w:val="24"/>
            <w:lang w:eastAsia="zh-CN"/>
          </w:rPr>
          <m:t>,  y=</m:t>
        </m:r>
        <m:sSup>
          <m:sSupPr>
            <m:ctrlPr>
              <w:rPr>
                <w:rFonts w:ascii="Cambria Math" w:hAnsi="Cambria Math"/>
                <w:b/>
                <w:bCs/>
                <w:i/>
                <w:iCs/>
                <w:sz w:val="24"/>
                <w:lang w:eastAsia="zh-CN"/>
              </w:rPr>
            </m:ctrlPr>
          </m:sSupPr>
          <m:e>
            <m:r>
              <m:rPr>
                <m:sty m:val="bi"/>
              </m:rPr>
              <w:rPr>
                <w:rFonts w:ascii="Cambria Math" w:hAnsi="Cambria Math"/>
                <w:sz w:val="24"/>
                <w:lang w:eastAsia="zh-CN"/>
              </w:rPr>
              <m:t>0.6</m:t>
            </m:r>
          </m:e>
          <m:sup>
            <m:r>
              <m:rPr>
                <m:sty m:val="bi"/>
              </m:rPr>
              <w:rPr>
                <w:rFonts w:ascii="Cambria Math" w:hAnsi="Cambria Math"/>
                <w:sz w:val="24"/>
                <w:lang w:eastAsia="zh-CN"/>
              </w:rPr>
              <m:t>x</m:t>
            </m:r>
          </m:sup>
        </m:sSup>
        <m:r>
          <m:rPr>
            <m:sty m:val="bi"/>
          </m:rPr>
          <w:rPr>
            <w:rFonts w:ascii="Cambria Math" w:hAnsi="Cambria Math"/>
            <w:sz w:val="24"/>
            <w:lang w:eastAsia="zh-CN"/>
          </w:rPr>
          <m:t>, y=</m:t>
        </m:r>
        <m:sSup>
          <m:sSupPr>
            <m:ctrlPr>
              <w:rPr>
                <w:rFonts w:ascii="Cambria Math" w:hAnsi="Cambria Math"/>
                <w:b/>
                <w:bCs/>
                <w:i/>
                <w:iCs/>
                <w:sz w:val="24"/>
                <w:lang w:eastAsia="zh-CN"/>
              </w:rPr>
            </m:ctrlPr>
          </m:sSupPr>
          <m:e>
            <m:r>
              <m:rPr>
                <m:sty m:val="bi"/>
              </m:rPr>
              <w:rPr>
                <w:rFonts w:ascii="Cambria Math" w:hAnsi="Cambria Math"/>
                <w:sz w:val="24"/>
                <w:lang w:eastAsia="zh-CN"/>
              </w:rPr>
              <m:t>0.3</m:t>
            </m:r>
          </m:e>
          <m:sup>
            <m:r>
              <m:rPr>
                <m:sty m:val="bi"/>
              </m:rPr>
              <w:rPr>
                <w:rFonts w:ascii="Cambria Math" w:hAnsi="Cambria Math"/>
                <w:sz w:val="24"/>
                <w:lang w:eastAsia="zh-CN"/>
              </w:rPr>
              <m:t>x</m:t>
            </m:r>
          </m:sup>
        </m:sSup>
        <m:r>
          <m:rPr>
            <m:sty m:val="bi"/>
          </m:rPr>
          <w:rPr>
            <w:rFonts w:ascii="Cambria Math" w:hAnsi="Cambria Math"/>
            <w:sz w:val="24"/>
            <w:lang w:eastAsia="zh-CN"/>
          </w:rPr>
          <m:t>, y=</m:t>
        </m:r>
        <m:sSup>
          <m:sSupPr>
            <m:ctrlPr>
              <w:rPr>
                <w:rFonts w:ascii="Cambria Math" w:hAnsi="Cambria Math"/>
                <w:b/>
                <w:bCs/>
                <w:i/>
                <w:iCs/>
                <w:sz w:val="24"/>
                <w:lang w:eastAsia="zh-CN"/>
              </w:rPr>
            </m:ctrlPr>
          </m:sSupPr>
          <m:e>
            <m:r>
              <m:rPr>
                <m:sty m:val="bi"/>
              </m:rPr>
              <w:rPr>
                <w:rFonts w:ascii="Cambria Math" w:hAnsi="Cambria Math"/>
                <w:sz w:val="24"/>
                <w:lang w:eastAsia="zh-CN"/>
              </w:rPr>
              <m:t>0.1</m:t>
            </m:r>
          </m:e>
          <m:sup>
            <m:r>
              <m:rPr>
                <m:sty m:val="bi"/>
              </m:rPr>
              <w:rPr>
                <w:rFonts w:ascii="Cambria Math" w:hAnsi="Cambria Math"/>
                <w:sz w:val="24"/>
                <w:lang w:eastAsia="zh-CN"/>
              </w:rPr>
              <m:t>x</m:t>
            </m:r>
          </m:sup>
        </m:sSup>
      </m:oMath>
    </w:p>
    <w:p w14:paraId="3A2A992D" w14:textId="77777777" w:rsidR="00027675" w:rsidRPr="002D7577" w:rsidRDefault="00027675" w:rsidP="00027675">
      <w:pPr>
        <w:snapToGrid w:val="0"/>
        <w:contextualSpacing/>
        <w:rPr>
          <w:rFonts w:eastAsia="TimesNewRomanPS-BoldMT"/>
          <w:b/>
          <w:bCs/>
          <w:sz w:val="24"/>
          <w:lang w:eastAsia="zh-CN"/>
        </w:rPr>
      </w:pPr>
    </w:p>
    <w:p w14:paraId="060A955D" w14:textId="1FF89F04" w:rsidR="00027675" w:rsidRPr="002D7577" w:rsidRDefault="00027675" w:rsidP="00027675">
      <w:pPr>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1FF9212A" wp14:editId="07EE6DCC">
            <wp:extent cx="5543550" cy="2867025"/>
            <wp:effectExtent l="0" t="0" r="6350" b="3175"/>
            <wp:docPr id="2021839065" name="Picture 2"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39065" name="Picture 2" descr="A screenshot of a spreadshee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43550" cy="2867025"/>
                    </a:xfrm>
                    <a:prstGeom prst="rect">
                      <a:avLst/>
                    </a:prstGeom>
                  </pic:spPr>
                </pic:pic>
              </a:graphicData>
            </a:graphic>
          </wp:inline>
        </w:drawing>
      </w:r>
    </w:p>
    <w:p w14:paraId="5F0F9680" w14:textId="77777777" w:rsidR="001E4434" w:rsidRPr="002D7577" w:rsidRDefault="001E4434" w:rsidP="001E4434">
      <w:pPr>
        <w:pStyle w:val="ListParagraph"/>
        <w:snapToGrid w:val="0"/>
        <w:ind w:left="1440"/>
        <w:contextualSpacing/>
        <w:rPr>
          <w:i/>
          <w:iCs/>
          <w:sz w:val="24"/>
          <w:lang w:eastAsia="zh-CN"/>
        </w:rPr>
      </w:pPr>
    </w:p>
    <w:p w14:paraId="740D9147" w14:textId="77777777" w:rsidR="001E4434" w:rsidRPr="002D7577" w:rsidRDefault="001E4434" w:rsidP="00672865">
      <w:pPr>
        <w:snapToGrid w:val="0"/>
        <w:contextualSpacing/>
        <w:rPr>
          <w:rFonts w:eastAsia="TimesNewRomanPS-BoldMT"/>
          <w:bCs/>
          <w:sz w:val="24"/>
          <w:lang w:eastAsia="zh-CN"/>
        </w:rPr>
      </w:pPr>
    </w:p>
    <w:p w14:paraId="478B3665" w14:textId="6C86C11F" w:rsidR="001E4434" w:rsidRPr="002D7577" w:rsidRDefault="008A257E" w:rsidP="001E4434">
      <w:pPr>
        <w:pStyle w:val="ListParagraph"/>
        <w:numPr>
          <w:ilvl w:val="0"/>
          <w:numId w:val="6"/>
        </w:numPr>
        <w:snapToGrid w:val="0"/>
        <w:contextualSpacing/>
        <w:rPr>
          <w:rFonts w:eastAsia="TimesNewRomanPS-BoldMT"/>
          <w:b/>
          <w:bCs/>
          <w:sz w:val="24"/>
          <w:lang w:eastAsia="zh-CN"/>
        </w:rPr>
      </w:pPr>
      <w:r w:rsidRPr="002D7577">
        <w:rPr>
          <w:rFonts w:eastAsia="TimesNewRomanPS-BoldMT"/>
          <w:b/>
          <w:bCs/>
          <w:sz w:val="24"/>
          <w:lang w:eastAsia="zh-CN"/>
        </w:rPr>
        <w:t xml:space="preserve">Given </w:t>
      </w:r>
      <m:oMath>
        <m:r>
          <m:rPr>
            <m:sty m:val="bi"/>
          </m:rPr>
          <w:rPr>
            <w:rFonts w:ascii="Cambria Math" w:eastAsia="TimesNewRomanPS-BoldMT" w:hAnsi="Cambria Math"/>
            <w:sz w:val="24"/>
            <w:lang w:eastAsia="zh-CN"/>
          </w:rPr>
          <m:t>f</m:t>
        </m:r>
        <m:d>
          <m:dPr>
            <m:ctrlPr>
              <w:rPr>
                <w:rFonts w:ascii="Cambria Math" w:eastAsia="TimesNewRomanPS-BoldMT" w:hAnsi="Cambria Math"/>
                <w:b/>
                <w:bCs/>
                <w:i/>
                <w:sz w:val="24"/>
                <w:lang w:eastAsia="zh-CN"/>
              </w:rPr>
            </m:ctrlPr>
          </m:dPr>
          <m:e>
            <m:r>
              <m:rPr>
                <m:sty m:val="bi"/>
              </m:rPr>
              <w:rPr>
                <w:rFonts w:ascii="Cambria Math" w:eastAsia="TimesNewRomanPS-BoldMT" w:hAnsi="Cambria Math"/>
                <w:sz w:val="24"/>
                <w:lang w:eastAsia="zh-CN"/>
              </w:rPr>
              <m:t>x</m:t>
            </m:r>
          </m:e>
        </m:d>
        <m:r>
          <m:rPr>
            <m:sty m:val="bi"/>
          </m:rPr>
          <w:rPr>
            <w:rFonts w:ascii="Cambria Math" w:eastAsia="TimesNewRomanPS-BoldMT" w:hAnsi="Cambria Math"/>
            <w:sz w:val="24"/>
            <w:lang w:eastAsia="zh-CN"/>
          </w:rPr>
          <m:t>=</m:t>
        </m:r>
        <m:sSup>
          <m:sSupPr>
            <m:ctrlPr>
              <w:rPr>
                <w:rFonts w:ascii="Cambria Math" w:eastAsia="TimesNewRomanPS-BoldMT" w:hAnsi="Cambria Math"/>
                <w:b/>
                <w:bCs/>
                <w:i/>
                <w:sz w:val="24"/>
                <w:lang w:eastAsia="zh-CN"/>
              </w:rPr>
            </m:ctrlPr>
          </m:sSupPr>
          <m:e>
            <m:r>
              <m:rPr>
                <m:sty m:val="bi"/>
              </m:rPr>
              <w:rPr>
                <w:rFonts w:ascii="Cambria Math" w:eastAsia="TimesNewRomanPS-BoldMT" w:hAnsi="Cambria Math"/>
                <w:sz w:val="24"/>
                <w:lang w:eastAsia="zh-CN"/>
              </w:rPr>
              <m:t>10</m:t>
            </m:r>
          </m:e>
          <m:sup>
            <m:r>
              <m:rPr>
                <m:sty m:val="bi"/>
              </m:rPr>
              <w:rPr>
                <w:rFonts w:ascii="Cambria Math" w:eastAsia="TimesNewRomanPS-BoldMT" w:hAnsi="Cambria Math"/>
                <w:sz w:val="24"/>
                <w:lang w:eastAsia="zh-CN"/>
              </w:rPr>
              <m:t>x</m:t>
            </m:r>
          </m:sup>
        </m:sSup>
      </m:oMath>
      <w:r w:rsidRPr="002D7577">
        <w:rPr>
          <w:rFonts w:eastAsia="TimesNewRomanPS-BoldMT"/>
          <w:b/>
          <w:bCs/>
          <w:sz w:val="24"/>
          <w:lang w:eastAsia="zh-CN"/>
        </w:rPr>
        <w:t>, prove</w:t>
      </w:r>
      <w:r w:rsidR="00CB4886" w:rsidRPr="002D7577">
        <w:rPr>
          <w:rFonts w:eastAsia="TimesNewRomanPS-BoldMT"/>
          <w:b/>
          <w:bCs/>
          <w:sz w:val="24"/>
          <w:lang w:eastAsia="zh-CN"/>
        </w:rPr>
        <w:t xml:space="preserve"> that </w:t>
      </w:r>
      <w:r w:rsidRPr="002D7577">
        <w:rPr>
          <w:rFonts w:eastAsia="TimesNewRomanPS-BoldMT"/>
          <w:b/>
          <w:bCs/>
          <w:sz w:val="24"/>
          <w:lang w:eastAsia="zh-CN"/>
        </w:rPr>
        <w:t xml:space="preserve"> </w:t>
      </w:r>
      <m:oMath>
        <m:f>
          <m:fPr>
            <m:ctrlPr>
              <w:rPr>
                <w:rFonts w:ascii="Cambria Math" w:eastAsia="TimesNewRomanPS-BoldMT" w:hAnsi="Cambria Math"/>
                <w:b/>
                <w:bCs/>
                <w:i/>
                <w:sz w:val="24"/>
                <w:lang w:eastAsia="zh-CN"/>
              </w:rPr>
            </m:ctrlPr>
          </m:fPr>
          <m:num>
            <m:r>
              <m:rPr>
                <m:sty m:val="bi"/>
              </m:rPr>
              <w:rPr>
                <w:rFonts w:ascii="Cambria Math" w:eastAsia="TimesNewRomanPS-BoldMT" w:hAnsi="Cambria Math"/>
                <w:sz w:val="24"/>
                <w:lang w:eastAsia="zh-CN"/>
              </w:rPr>
              <m:t>f</m:t>
            </m:r>
            <m:d>
              <m:dPr>
                <m:ctrlPr>
                  <w:rPr>
                    <w:rFonts w:ascii="Cambria Math" w:eastAsia="TimesNewRomanPS-BoldMT" w:hAnsi="Cambria Math"/>
                    <w:b/>
                    <w:bCs/>
                    <w:i/>
                    <w:sz w:val="24"/>
                    <w:lang w:eastAsia="zh-CN"/>
                  </w:rPr>
                </m:ctrlPr>
              </m:dPr>
              <m:e>
                <m:r>
                  <m:rPr>
                    <m:sty m:val="bi"/>
                  </m:rPr>
                  <w:rPr>
                    <w:rFonts w:ascii="Cambria Math" w:eastAsia="TimesNewRomanPS-BoldMT" w:hAnsi="Cambria Math"/>
                    <w:sz w:val="24"/>
                    <w:lang w:eastAsia="zh-CN"/>
                  </w:rPr>
                  <m:t>x+h</m:t>
                </m:r>
              </m:e>
            </m:d>
            <m:r>
              <m:rPr>
                <m:sty m:val="bi"/>
              </m:rPr>
              <w:rPr>
                <w:rFonts w:ascii="Cambria Math" w:eastAsia="TimesNewRomanPS-BoldMT" w:hAnsi="Cambria Math"/>
                <w:sz w:val="24"/>
                <w:lang w:eastAsia="zh-CN"/>
              </w:rPr>
              <m:t>-f(x)</m:t>
            </m:r>
          </m:num>
          <m:den>
            <m:r>
              <m:rPr>
                <m:sty m:val="bi"/>
              </m:rPr>
              <w:rPr>
                <w:rFonts w:ascii="Cambria Math" w:eastAsia="TimesNewRomanPS-BoldMT" w:hAnsi="Cambria Math"/>
                <w:sz w:val="24"/>
                <w:lang w:eastAsia="zh-CN"/>
              </w:rPr>
              <m:t>h</m:t>
            </m:r>
          </m:den>
        </m:f>
        <m:r>
          <m:rPr>
            <m:sty m:val="bi"/>
          </m:rPr>
          <w:rPr>
            <w:rFonts w:ascii="Cambria Math" w:eastAsia="TimesNewRomanPS-BoldMT" w:hAnsi="Cambria Math"/>
            <w:sz w:val="24"/>
            <w:lang w:eastAsia="zh-CN"/>
          </w:rPr>
          <m:t>=</m:t>
        </m:r>
        <m:sSup>
          <m:sSupPr>
            <m:ctrlPr>
              <w:rPr>
                <w:rFonts w:ascii="Cambria Math" w:eastAsia="TimesNewRomanPS-BoldMT" w:hAnsi="Cambria Math"/>
                <w:b/>
                <w:bCs/>
                <w:i/>
                <w:sz w:val="24"/>
                <w:lang w:eastAsia="zh-CN"/>
              </w:rPr>
            </m:ctrlPr>
          </m:sSupPr>
          <m:e>
            <m:r>
              <m:rPr>
                <m:sty m:val="bi"/>
              </m:rPr>
              <w:rPr>
                <w:rFonts w:ascii="Cambria Math" w:eastAsia="TimesNewRomanPS-BoldMT" w:hAnsi="Cambria Math"/>
                <w:sz w:val="24"/>
                <w:lang w:eastAsia="zh-CN"/>
              </w:rPr>
              <m:t>10</m:t>
            </m:r>
          </m:e>
          <m:sup>
            <m:r>
              <m:rPr>
                <m:sty m:val="bi"/>
              </m:rPr>
              <w:rPr>
                <w:rFonts w:ascii="Cambria Math" w:eastAsia="TimesNewRomanPS-BoldMT" w:hAnsi="Cambria Math"/>
                <w:sz w:val="24"/>
                <w:lang w:eastAsia="zh-CN"/>
              </w:rPr>
              <m:t>x</m:t>
            </m:r>
          </m:sup>
        </m:sSup>
        <m:r>
          <m:rPr>
            <m:sty m:val="bi"/>
          </m:rPr>
          <w:rPr>
            <w:rFonts w:ascii="Cambria Math" w:eastAsia="TimesNewRomanPS-BoldMT" w:hAnsi="Cambria Math"/>
            <w:sz w:val="24"/>
            <w:lang w:eastAsia="zh-CN"/>
          </w:rPr>
          <m:t>(</m:t>
        </m:r>
        <m:f>
          <m:fPr>
            <m:ctrlPr>
              <w:rPr>
                <w:rFonts w:ascii="Cambria Math" w:eastAsia="TimesNewRomanPS-BoldMT" w:hAnsi="Cambria Math"/>
                <w:b/>
                <w:bCs/>
                <w:i/>
                <w:sz w:val="24"/>
                <w:lang w:eastAsia="zh-CN"/>
              </w:rPr>
            </m:ctrlPr>
          </m:fPr>
          <m:num>
            <m:sSup>
              <m:sSupPr>
                <m:ctrlPr>
                  <w:rPr>
                    <w:rFonts w:ascii="Cambria Math" w:eastAsia="TimesNewRomanPS-BoldMT" w:hAnsi="Cambria Math"/>
                    <w:b/>
                    <w:bCs/>
                    <w:i/>
                    <w:sz w:val="24"/>
                    <w:lang w:eastAsia="zh-CN"/>
                  </w:rPr>
                </m:ctrlPr>
              </m:sSupPr>
              <m:e>
                <m:r>
                  <m:rPr>
                    <m:sty m:val="bi"/>
                  </m:rPr>
                  <w:rPr>
                    <w:rFonts w:ascii="Cambria Math" w:eastAsia="TimesNewRomanPS-BoldMT" w:hAnsi="Cambria Math"/>
                    <w:sz w:val="24"/>
                    <w:lang w:eastAsia="zh-CN"/>
                  </w:rPr>
                  <m:t>10</m:t>
                </m:r>
              </m:e>
              <m:sup>
                <m:r>
                  <m:rPr>
                    <m:sty m:val="bi"/>
                  </m:rPr>
                  <w:rPr>
                    <w:rFonts w:ascii="Cambria Math" w:eastAsia="TimesNewRomanPS-BoldMT" w:hAnsi="Cambria Math"/>
                    <w:sz w:val="24"/>
                    <w:lang w:eastAsia="zh-CN"/>
                  </w:rPr>
                  <m:t>h</m:t>
                </m:r>
              </m:sup>
            </m:sSup>
            <m:r>
              <m:rPr>
                <m:sty m:val="bi"/>
              </m:rPr>
              <w:rPr>
                <w:rFonts w:ascii="Cambria Math" w:eastAsia="TimesNewRomanPS-BoldMT" w:hAnsi="Cambria Math"/>
                <w:sz w:val="24"/>
                <w:lang w:eastAsia="zh-CN"/>
              </w:rPr>
              <m:t>-1</m:t>
            </m:r>
          </m:num>
          <m:den>
            <m:r>
              <m:rPr>
                <m:sty m:val="bi"/>
              </m:rPr>
              <w:rPr>
                <w:rFonts w:ascii="Cambria Math" w:eastAsia="TimesNewRomanPS-BoldMT" w:hAnsi="Cambria Math"/>
                <w:sz w:val="24"/>
                <w:lang w:eastAsia="zh-CN"/>
              </w:rPr>
              <m:t>h</m:t>
            </m:r>
          </m:den>
        </m:f>
        <m:r>
          <m:rPr>
            <m:sty m:val="bi"/>
          </m:rPr>
          <w:rPr>
            <w:rFonts w:ascii="Cambria Math" w:eastAsia="TimesNewRomanPS-BoldMT" w:hAnsi="Cambria Math"/>
            <w:sz w:val="24"/>
            <w:lang w:eastAsia="zh-CN"/>
          </w:rPr>
          <m:t>)</m:t>
        </m:r>
      </m:oMath>
      <w:r w:rsidR="00CB4886" w:rsidRPr="002D7577">
        <w:rPr>
          <w:rFonts w:eastAsia="TimesNewRomanPS-BoldMT"/>
          <w:b/>
          <w:bCs/>
          <w:sz w:val="24"/>
          <w:lang w:eastAsia="zh-CN"/>
        </w:rPr>
        <w:t xml:space="preserve"> </w:t>
      </w:r>
      <w:r w:rsidRPr="002D7577">
        <w:rPr>
          <w:rFonts w:eastAsia="TimesNewRomanPS-BoldMT"/>
          <w:b/>
          <w:bCs/>
          <w:sz w:val="24"/>
          <w:lang w:eastAsia="zh-CN"/>
        </w:rPr>
        <w:t xml:space="preserve">and verify it by the plot in </w:t>
      </w:r>
      <w:r w:rsidRPr="002D7577">
        <w:rPr>
          <w:rFonts w:eastAsia="TimesNewRomanPS-BoldMT"/>
          <w:b/>
          <w:bCs/>
          <w:color w:val="4F81BD" w:themeColor="accent1"/>
          <w:sz w:val="24"/>
          <w:lang w:eastAsia="zh-CN"/>
        </w:rPr>
        <w:t>Excel</w:t>
      </w:r>
      <w:r w:rsidR="006E030A" w:rsidRPr="002D7577">
        <w:rPr>
          <w:rFonts w:eastAsia="TimesNewRomanPS-BoldMT"/>
          <w:b/>
          <w:bCs/>
          <w:color w:val="4F81BD" w:themeColor="accent1"/>
          <w:sz w:val="24"/>
          <w:lang w:eastAsia="zh-CN"/>
        </w:rPr>
        <w:t>.</w:t>
      </w:r>
    </w:p>
    <w:p w14:paraId="7B94BD57" w14:textId="77777777" w:rsidR="00027675" w:rsidRPr="002D7577" w:rsidRDefault="00027675" w:rsidP="00027675">
      <w:pPr>
        <w:snapToGrid w:val="0"/>
        <w:contextualSpacing/>
        <w:rPr>
          <w:rFonts w:eastAsia="TimesNewRomanPS-BoldMT"/>
          <w:b/>
          <w:bCs/>
          <w:sz w:val="24"/>
          <w:lang w:eastAsia="zh-CN"/>
        </w:rPr>
      </w:pPr>
    </w:p>
    <w:p w14:paraId="27C51064" w14:textId="67A2DF6A" w:rsidR="00027675" w:rsidRPr="002D7577" w:rsidRDefault="008C7B2E" w:rsidP="00027675">
      <w:pPr>
        <w:snapToGrid w:val="0"/>
        <w:contextualSpacing/>
        <w:rPr>
          <w:rFonts w:eastAsia="TimesNewRomanPS-BoldMT"/>
          <w:bCs/>
          <w:sz w:val="24"/>
          <w:lang w:eastAsia="zh-CN"/>
        </w:rPr>
      </w:pPr>
      <m:oMathPara>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x+h</m:t>
              </m:r>
            </m:e>
          </m:d>
          <m:r>
            <w:rPr>
              <w:rFonts w:ascii="Cambria Math" w:eastAsia="TimesNewRomanPS-BoldMT" w:hAnsi="Cambria Math"/>
              <w:sz w:val="24"/>
              <w:lang w:eastAsia="zh-CN"/>
            </w:rPr>
            <m:t>=</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(x+h)</m:t>
              </m:r>
            </m:sup>
          </m:sSup>
        </m:oMath>
      </m:oMathPara>
    </w:p>
    <w:p w14:paraId="6FDA4039" w14:textId="6B6E7C5B" w:rsidR="008C7B2E" w:rsidRPr="002D7577" w:rsidRDefault="008C7B2E" w:rsidP="00027675">
      <w:pPr>
        <w:snapToGrid w:val="0"/>
        <w:contextualSpacing/>
        <w:rPr>
          <w:rFonts w:eastAsia="TimesNewRomanPS-BoldMT"/>
          <w:bCs/>
          <w:sz w:val="24"/>
          <w:lang w:eastAsia="zh-CN"/>
        </w:rPr>
      </w:pPr>
      <m:oMathPara>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x</m:t>
              </m:r>
            </m:sup>
          </m:sSup>
        </m:oMath>
      </m:oMathPara>
    </w:p>
    <w:p w14:paraId="12575465" w14:textId="77777777" w:rsidR="008C7B2E" w:rsidRPr="002D7577" w:rsidRDefault="008C7B2E" w:rsidP="00027675">
      <w:pPr>
        <w:snapToGrid w:val="0"/>
        <w:contextualSpacing/>
        <w:rPr>
          <w:rFonts w:eastAsia="TimesNewRomanPS-BoldMT"/>
          <w:bCs/>
          <w:sz w:val="24"/>
          <w:lang w:eastAsia="zh-CN"/>
        </w:rPr>
      </w:pPr>
    </w:p>
    <w:p w14:paraId="088DCBF3" w14:textId="57874951" w:rsidR="008C7B2E" w:rsidRPr="002D7577" w:rsidRDefault="008C7B2E" w:rsidP="00027675">
      <w:pPr>
        <w:snapToGrid w:val="0"/>
        <w:contextualSpacing/>
        <w:rPr>
          <w:rFonts w:eastAsia="TimesNewRomanPS-BoldMT"/>
          <w:bCs/>
          <w:sz w:val="24"/>
          <w:lang w:eastAsia="zh-CN"/>
        </w:rPr>
      </w:pPr>
      <m:oMathPara>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x+h</m:t>
              </m:r>
            </m:e>
          </m:d>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x+h</m:t>
                  </m:r>
                </m:e>
              </m:d>
            </m:sup>
          </m:sSup>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x</m:t>
              </m:r>
            </m:sup>
          </m:sSup>
        </m:oMath>
      </m:oMathPara>
    </w:p>
    <w:p w14:paraId="22788B90" w14:textId="11CB5712" w:rsidR="008C7B2E" w:rsidRPr="002D7577" w:rsidRDefault="008C7B2E" w:rsidP="00027675">
      <w:pPr>
        <w:snapToGrid w:val="0"/>
        <w:contextualSpacing/>
        <w:rPr>
          <w:rFonts w:eastAsia="TimesNewRomanPS-BoldMT"/>
          <w:bCs/>
          <w:sz w:val="24"/>
          <w:lang w:eastAsia="zh-CN"/>
        </w:rPr>
      </w:pPr>
      <m:oMathPara>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x+h</m:t>
              </m:r>
            </m:e>
          </m:d>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sup>
          </m:sSup>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h</m:t>
              </m:r>
            </m:sup>
          </m:sSup>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x</m:t>
              </m:r>
            </m:sup>
          </m:sSup>
        </m:oMath>
      </m:oMathPara>
    </w:p>
    <w:p w14:paraId="3D799279" w14:textId="55002C31" w:rsidR="008C7B2E" w:rsidRPr="002D7577" w:rsidRDefault="008C7B2E" w:rsidP="00027675">
      <w:pPr>
        <w:snapToGrid w:val="0"/>
        <w:contextualSpacing/>
        <w:rPr>
          <w:rFonts w:eastAsia="TimesNewRomanPS-BoldMT"/>
          <w:bCs/>
          <w:sz w:val="24"/>
          <w:lang w:eastAsia="zh-CN"/>
        </w:rPr>
      </w:pPr>
      <m:oMathPara>
        <m:oMath>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x</m:t>
              </m:r>
            </m:sup>
          </m:sSup>
          <m:r>
            <w:rPr>
              <w:rFonts w:ascii="Cambria Math" w:eastAsia="TimesNewRomanPS-BoldMT" w:hAnsi="Cambria Math"/>
              <w:sz w:val="24"/>
              <w:lang w:eastAsia="zh-CN"/>
            </w:rPr>
            <m:t>*(</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h-1</m:t>
              </m:r>
            </m:sup>
          </m:sSup>
          <m:r>
            <w:rPr>
              <w:rFonts w:ascii="Cambria Math" w:eastAsia="TimesNewRomanPS-BoldMT" w:hAnsi="Cambria Math"/>
              <w:sz w:val="24"/>
              <w:lang w:eastAsia="zh-CN"/>
            </w:rPr>
            <m:t>)</m:t>
          </m:r>
        </m:oMath>
      </m:oMathPara>
    </w:p>
    <w:p w14:paraId="22F32500" w14:textId="77777777" w:rsidR="008C7B2E" w:rsidRPr="002D7577" w:rsidRDefault="008C7B2E" w:rsidP="00027675">
      <w:pPr>
        <w:snapToGrid w:val="0"/>
        <w:contextualSpacing/>
        <w:rPr>
          <w:rFonts w:eastAsia="TimesNewRomanPS-BoldMT"/>
          <w:bCs/>
          <w:sz w:val="24"/>
          <w:lang w:eastAsia="zh-CN"/>
        </w:rPr>
      </w:pPr>
    </w:p>
    <w:p w14:paraId="62220FFD" w14:textId="550CB7D3" w:rsidR="008C7B2E" w:rsidRPr="002D7577" w:rsidRDefault="00000000" w:rsidP="00027675">
      <w:pPr>
        <w:snapToGrid w:val="0"/>
        <w:contextualSpacing/>
        <w:rPr>
          <w:rFonts w:eastAsia="TimesNewRomanPS-BoldMT"/>
          <w:bCs/>
          <w:sz w:val="24"/>
          <w:lang w:eastAsia="zh-CN"/>
        </w:rPr>
      </w:pPr>
      <m:oMathPara>
        <m:oMath>
          <m:f>
            <m:fPr>
              <m:ctrlPr>
                <w:rPr>
                  <w:rFonts w:ascii="Cambria Math" w:eastAsia="TimesNewRomanPS-BoldMT" w:hAnsi="Cambria Math"/>
                  <w:bCs/>
                  <w:i/>
                  <w:sz w:val="24"/>
                  <w:lang w:eastAsia="zh-CN"/>
                </w:rPr>
              </m:ctrlPr>
            </m:fPr>
            <m:num>
              <m:r>
                <w:rPr>
                  <w:rFonts w:ascii="Cambria Math" w:eastAsia="TimesNewRomanPS-BoldMT" w:hAnsi="Cambria Math"/>
                  <w:sz w:val="24"/>
                  <w:lang w:eastAsia="zh-CN"/>
                </w:rPr>
                <m:t>=</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x+h</m:t>
                      </m:r>
                    </m:e>
                  </m:d>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e>
              </m:d>
            </m:num>
            <m:den>
              <m:r>
                <w:rPr>
                  <w:rFonts w:ascii="Cambria Math" w:eastAsia="TimesNewRomanPS-BoldMT" w:hAnsi="Cambria Math"/>
                  <w:sz w:val="24"/>
                  <w:lang w:eastAsia="zh-CN"/>
                </w:rPr>
                <m:t>h</m:t>
              </m:r>
            </m:den>
          </m:f>
        </m:oMath>
      </m:oMathPara>
    </w:p>
    <w:p w14:paraId="58352027" w14:textId="77777777" w:rsidR="008C7B2E" w:rsidRPr="002D7577" w:rsidRDefault="008C7B2E" w:rsidP="00027675">
      <w:pPr>
        <w:snapToGrid w:val="0"/>
        <w:contextualSpacing/>
        <w:rPr>
          <w:rFonts w:eastAsia="TimesNewRomanPS-BoldMT"/>
          <w:bCs/>
          <w:sz w:val="24"/>
          <w:lang w:eastAsia="zh-CN"/>
        </w:rPr>
      </w:pPr>
    </w:p>
    <w:p w14:paraId="1448E97E" w14:textId="186AB1E9" w:rsidR="008C7B2E" w:rsidRPr="002D7577" w:rsidRDefault="00000000" w:rsidP="00027675">
      <w:pPr>
        <w:snapToGrid w:val="0"/>
        <w:contextualSpacing/>
        <w:rPr>
          <w:rFonts w:eastAsia="TimesNewRomanPS-BoldMT"/>
          <w:bCs/>
          <w:sz w:val="24"/>
          <w:lang w:eastAsia="zh-CN"/>
        </w:rPr>
      </w:pPr>
      <m:oMathPara>
        <m:oMath>
          <m:f>
            <m:fPr>
              <m:ctrlPr>
                <w:rPr>
                  <w:rFonts w:ascii="Cambria Math" w:eastAsia="TimesNewRomanPS-BoldMT" w:hAnsi="Cambria Math"/>
                  <w:bCs/>
                  <w:i/>
                  <w:sz w:val="24"/>
                  <w:lang w:eastAsia="zh-CN"/>
                </w:rPr>
              </m:ctrlPr>
            </m:fPr>
            <m:num>
              <m:r>
                <w:rPr>
                  <w:rFonts w:ascii="Cambria Math" w:eastAsia="TimesNewRomanPS-BoldMT" w:hAnsi="Cambria Math"/>
                  <w:sz w:val="24"/>
                  <w:lang w:eastAsia="zh-CN"/>
                </w:rPr>
                <m:t>=(</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x</m:t>
                  </m:r>
                </m:sup>
              </m:sSup>
              <m:r>
                <w:rPr>
                  <w:rFonts w:ascii="Cambria Math" w:eastAsia="TimesNewRomanPS-BoldMT" w:hAnsi="Cambria Math"/>
                  <w:sz w:val="24"/>
                  <w:lang w:eastAsia="zh-CN"/>
                </w:rPr>
                <m:t>*</m:t>
              </m:r>
              <m:d>
                <m:dPr>
                  <m:ctrlPr>
                    <w:rPr>
                      <w:rFonts w:ascii="Cambria Math" w:eastAsia="TimesNewRomanPS-BoldMT" w:hAnsi="Cambria Math"/>
                      <w:bCs/>
                      <w:i/>
                      <w:sz w:val="24"/>
                      <w:lang w:eastAsia="zh-CN"/>
                    </w:rPr>
                  </m:ctrlPr>
                </m:dPr>
                <m:e>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h</m:t>
                      </m:r>
                    </m:sup>
                  </m:sSup>
                  <m:r>
                    <w:rPr>
                      <w:rFonts w:ascii="Cambria Math" w:eastAsia="TimesNewRomanPS-BoldMT" w:hAnsi="Cambria Math"/>
                      <w:sz w:val="24"/>
                      <w:lang w:eastAsia="zh-CN"/>
                    </w:rPr>
                    <m:t>-1</m:t>
                  </m:r>
                </m:e>
              </m:d>
              <m:r>
                <w:rPr>
                  <w:rFonts w:ascii="Cambria Math" w:eastAsia="TimesNewRomanPS-BoldMT" w:hAnsi="Cambria Math"/>
                  <w:sz w:val="24"/>
                  <w:lang w:eastAsia="zh-CN"/>
                </w:rPr>
                <m:t>)</m:t>
              </m:r>
            </m:num>
            <m:den>
              <m:r>
                <w:rPr>
                  <w:rFonts w:ascii="Cambria Math" w:eastAsia="TimesNewRomanPS-BoldMT" w:hAnsi="Cambria Math"/>
                  <w:sz w:val="24"/>
                  <w:lang w:eastAsia="zh-CN"/>
                </w:rPr>
                <m:t>h</m:t>
              </m:r>
            </m:den>
          </m:f>
        </m:oMath>
      </m:oMathPara>
    </w:p>
    <w:p w14:paraId="55028A85" w14:textId="77777777" w:rsidR="008C7B2E" w:rsidRPr="002D7577" w:rsidRDefault="008C7B2E" w:rsidP="00027675">
      <w:pPr>
        <w:snapToGrid w:val="0"/>
        <w:contextualSpacing/>
        <w:rPr>
          <w:rFonts w:eastAsia="TimesNewRomanPS-BoldMT"/>
          <w:bCs/>
          <w:sz w:val="24"/>
          <w:lang w:eastAsia="zh-CN"/>
        </w:rPr>
      </w:pPr>
    </w:p>
    <w:p w14:paraId="461B17BE" w14:textId="6969283E" w:rsidR="008C7B2E" w:rsidRPr="002D7577" w:rsidRDefault="008C7B2E" w:rsidP="00027675">
      <w:pPr>
        <w:snapToGrid w:val="0"/>
        <w:contextualSpacing/>
        <w:rPr>
          <w:rFonts w:eastAsia="TimesNewRomanPS-BoldMT"/>
          <w:sz w:val="24"/>
          <w:lang w:eastAsia="zh-CN"/>
        </w:rPr>
      </w:pPr>
      <w:r w:rsidRPr="002D7577">
        <w:rPr>
          <w:rFonts w:eastAsia="TimesNewRomanPS-BoldMT"/>
          <w:bCs/>
          <w:sz w:val="24"/>
          <w:lang w:eastAsia="zh-CN"/>
        </w:rPr>
        <w:t xml:space="preserve">Thus, we have proved that </w:t>
      </w:r>
      <m:oMath>
        <m:f>
          <m:fPr>
            <m:ctrlPr>
              <w:rPr>
                <w:rFonts w:ascii="Cambria Math" w:eastAsia="TimesNewRomanPS-BoldMT" w:hAnsi="Cambria Math"/>
                <w:i/>
                <w:sz w:val="24"/>
                <w:lang w:eastAsia="zh-CN"/>
              </w:rPr>
            </m:ctrlPr>
          </m:fPr>
          <m:num>
            <m:r>
              <w:rPr>
                <w:rFonts w:ascii="Cambria Math" w:eastAsia="TimesNewRomanPS-BoldMT" w:hAnsi="Cambria Math"/>
                <w:sz w:val="24"/>
                <w:lang w:eastAsia="zh-CN"/>
              </w:rPr>
              <m:t>f</m:t>
            </m:r>
            <m:d>
              <m:dPr>
                <m:ctrlPr>
                  <w:rPr>
                    <w:rFonts w:ascii="Cambria Math" w:eastAsia="TimesNewRomanPS-BoldMT" w:hAnsi="Cambria Math"/>
                    <w:i/>
                    <w:sz w:val="24"/>
                    <w:lang w:eastAsia="zh-CN"/>
                  </w:rPr>
                </m:ctrlPr>
              </m:dPr>
              <m:e>
                <m:r>
                  <w:rPr>
                    <w:rFonts w:ascii="Cambria Math" w:eastAsia="TimesNewRomanPS-BoldMT" w:hAnsi="Cambria Math"/>
                    <w:sz w:val="24"/>
                    <w:lang w:eastAsia="zh-CN"/>
                  </w:rPr>
                  <m:t>x+h</m:t>
                </m:r>
              </m:e>
            </m:d>
            <m:r>
              <w:rPr>
                <w:rFonts w:ascii="Cambria Math" w:eastAsia="TimesNewRomanPS-BoldMT" w:hAnsi="Cambria Math"/>
                <w:sz w:val="24"/>
                <w:lang w:eastAsia="zh-CN"/>
              </w:rPr>
              <m:t>-f(x)</m:t>
            </m:r>
          </m:num>
          <m:den>
            <m:r>
              <w:rPr>
                <w:rFonts w:ascii="Cambria Math" w:eastAsia="TimesNewRomanPS-BoldMT" w:hAnsi="Cambria Math"/>
                <w:sz w:val="24"/>
                <w:lang w:eastAsia="zh-CN"/>
              </w:rPr>
              <m:t>h</m:t>
            </m:r>
          </m:den>
        </m:f>
        <m:r>
          <w:rPr>
            <w:rFonts w:ascii="Cambria Math" w:eastAsia="TimesNewRomanPS-BoldMT" w:hAnsi="Cambria Math"/>
            <w:sz w:val="24"/>
            <w:lang w:eastAsia="zh-CN"/>
          </w:rPr>
          <m:t>=</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x</m:t>
            </m:r>
          </m:sup>
        </m:sSup>
        <m:r>
          <w:rPr>
            <w:rFonts w:ascii="Cambria Math" w:eastAsia="TimesNewRomanPS-BoldMT" w:hAnsi="Cambria Math"/>
            <w:sz w:val="24"/>
            <w:lang w:eastAsia="zh-CN"/>
          </w:rPr>
          <m:t>(</m:t>
        </m:r>
        <m:f>
          <m:fPr>
            <m:ctrlPr>
              <w:rPr>
                <w:rFonts w:ascii="Cambria Math" w:eastAsia="TimesNewRomanPS-BoldMT" w:hAnsi="Cambria Math"/>
                <w:i/>
                <w:sz w:val="24"/>
                <w:lang w:eastAsia="zh-CN"/>
              </w:rPr>
            </m:ctrlPr>
          </m:fPr>
          <m:num>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10</m:t>
                </m:r>
              </m:e>
              <m:sup>
                <m:r>
                  <w:rPr>
                    <w:rFonts w:ascii="Cambria Math" w:eastAsia="TimesNewRomanPS-BoldMT" w:hAnsi="Cambria Math"/>
                    <w:sz w:val="24"/>
                    <w:lang w:eastAsia="zh-CN"/>
                  </w:rPr>
                  <m:t>h</m:t>
                </m:r>
              </m:sup>
            </m:sSup>
            <m:r>
              <w:rPr>
                <w:rFonts w:ascii="Cambria Math" w:eastAsia="TimesNewRomanPS-BoldMT" w:hAnsi="Cambria Math"/>
                <w:sz w:val="24"/>
                <w:lang w:eastAsia="zh-CN"/>
              </w:rPr>
              <m:t>-1</m:t>
            </m:r>
          </m:num>
          <m:den>
            <m:r>
              <w:rPr>
                <w:rFonts w:ascii="Cambria Math" w:eastAsia="TimesNewRomanPS-BoldMT" w:hAnsi="Cambria Math"/>
                <w:sz w:val="24"/>
                <w:lang w:eastAsia="zh-CN"/>
              </w:rPr>
              <m:t>h</m:t>
            </m:r>
          </m:den>
        </m:f>
        <m:r>
          <w:rPr>
            <w:rFonts w:ascii="Cambria Math" w:eastAsia="TimesNewRomanPS-BoldMT" w:hAnsi="Cambria Math"/>
            <w:sz w:val="24"/>
            <w:lang w:eastAsia="zh-CN"/>
          </w:rPr>
          <m:t>)</m:t>
        </m:r>
      </m:oMath>
      <w:r w:rsidRPr="002D7577">
        <w:rPr>
          <w:rFonts w:eastAsia="TimesNewRomanPS-BoldMT"/>
          <w:sz w:val="24"/>
          <w:lang w:eastAsia="zh-CN"/>
        </w:rPr>
        <w:t xml:space="preserve">. </w:t>
      </w:r>
    </w:p>
    <w:p w14:paraId="09557A59" w14:textId="48CDB9CE" w:rsidR="009E4531" w:rsidRPr="002D7577" w:rsidRDefault="00DB3923" w:rsidP="00027675">
      <w:pPr>
        <w:snapToGrid w:val="0"/>
        <w:contextualSpacing/>
        <w:rPr>
          <w:rFonts w:eastAsia="TimesNewRomanPS-BoldMT"/>
          <w:sz w:val="24"/>
          <w:lang w:eastAsia="zh-CN"/>
        </w:rPr>
      </w:pPr>
      <w:r w:rsidRPr="002D7577">
        <w:rPr>
          <w:rFonts w:eastAsia="TimesNewRomanPS-BoldMT"/>
          <w:noProof/>
          <w:sz w:val="24"/>
          <w:lang w:eastAsia="zh-CN"/>
        </w:rPr>
        <w:lastRenderedPageBreak/>
        <w:drawing>
          <wp:inline distT="0" distB="0" distL="0" distR="0" wp14:anchorId="175DDC98" wp14:editId="7D81AAEC">
            <wp:extent cx="5543550" cy="2296795"/>
            <wp:effectExtent l="0" t="0" r="6350" b="1905"/>
            <wp:docPr id="499608025" name="Picture 2"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08025" name="Picture 2" descr="A screenshot of a spreadshee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3550" cy="2296795"/>
                    </a:xfrm>
                    <a:prstGeom prst="rect">
                      <a:avLst/>
                    </a:prstGeom>
                  </pic:spPr>
                </pic:pic>
              </a:graphicData>
            </a:graphic>
          </wp:inline>
        </w:drawing>
      </w:r>
    </w:p>
    <w:p w14:paraId="3FCF9667" w14:textId="77777777" w:rsidR="00804396" w:rsidRPr="002D7577" w:rsidRDefault="00804396" w:rsidP="00027675">
      <w:pPr>
        <w:snapToGrid w:val="0"/>
        <w:contextualSpacing/>
        <w:rPr>
          <w:rFonts w:eastAsia="TimesNewRomanPS-BoldMT"/>
          <w:bCs/>
          <w:sz w:val="24"/>
          <w:lang w:eastAsia="zh-CN"/>
        </w:rPr>
      </w:pPr>
    </w:p>
    <w:p w14:paraId="3686D099" w14:textId="26277D5C" w:rsidR="00FA17D4" w:rsidRPr="002D7577" w:rsidRDefault="00FA17D4" w:rsidP="00854DA7">
      <w:pPr>
        <w:pStyle w:val="ListParagraph"/>
        <w:numPr>
          <w:ilvl w:val="0"/>
          <w:numId w:val="6"/>
        </w:numPr>
        <w:snapToGrid w:val="0"/>
        <w:contextualSpacing/>
        <w:rPr>
          <w:rFonts w:eastAsia="TimesNewRomanPS-BoldMT"/>
          <w:b/>
          <w:bCs/>
          <w:sz w:val="24"/>
          <w:lang w:eastAsia="zh-CN"/>
        </w:rPr>
      </w:pPr>
      <w:r w:rsidRPr="002D7577">
        <w:rPr>
          <w:rFonts w:eastAsia="TimesNewRomanPS-BoldMT"/>
          <w:b/>
          <w:bCs/>
          <w:sz w:val="24"/>
          <w:lang w:eastAsia="zh-CN"/>
        </w:rPr>
        <w:t xml:space="preserve">Compare the functions </w:t>
      </w:r>
      <m:oMath>
        <m:r>
          <m:rPr>
            <m:sty m:val="bi"/>
          </m:rPr>
          <w:rPr>
            <w:rFonts w:ascii="Cambria Math" w:hAnsi="Cambria Math"/>
            <w:sz w:val="24"/>
            <w:lang w:eastAsia="zh-CN"/>
          </w:rPr>
          <m:t>f(x)=</m:t>
        </m:r>
        <m:sSup>
          <m:sSupPr>
            <m:ctrlPr>
              <w:rPr>
                <w:rFonts w:ascii="Cambria Math" w:hAnsi="Cambria Math"/>
                <w:b/>
                <w:bCs/>
                <w:i/>
                <w:iCs/>
                <w:sz w:val="24"/>
                <w:lang w:eastAsia="zh-CN"/>
              </w:rPr>
            </m:ctrlPr>
          </m:sSupPr>
          <m:e>
            <m:r>
              <m:rPr>
                <m:sty m:val="bi"/>
              </m:rPr>
              <w:rPr>
                <w:rFonts w:ascii="Cambria Math" w:hAnsi="Cambria Math"/>
                <w:sz w:val="24"/>
                <w:lang w:eastAsia="zh-CN"/>
              </w:rPr>
              <m:t>x</m:t>
            </m:r>
          </m:e>
          <m:sup>
            <m:r>
              <m:rPr>
                <m:sty m:val="bi"/>
              </m:rPr>
              <w:rPr>
                <w:rFonts w:ascii="Cambria Math" w:hAnsi="Cambria Math"/>
                <w:sz w:val="24"/>
                <w:lang w:eastAsia="zh-CN"/>
              </w:rPr>
              <m:t>5</m:t>
            </m:r>
          </m:sup>
        </m:sSup>
      </m:oMath>
      <w:r w:rsidRPr="002D7577">
        <w:rPr>
          <w:rFonts w:eastAsia="TimesNewRomanPS-BoldMT"/>
          <w:b/>
          <w:bCs/>
          <w:iCs/>
          <w:sz w:val="24"/>
          <w:lang w:eastAsia="zh-CN"/>
        </w:rPr>
        <w:t xml:space="preserve"> and </w:t>
      </w:r>
      <m:oMath>
        <m:r>
          <m:rPr>
            <m:sty m:val="bi"/>
          </m:rPr>
          <w:rPr>
            <w:rFonts w:ascii="Cambria Math" w:hAnsi="Cambria Math"/>
            <w:sz w:val="24"/>
            <w:lang w:eastAsia="zh-CN"/>
          </w:rPr>
          <m:t>g(x)=</m:t>
        </m:r>
        <m:sSup>
          <m:sSupPr>
            <m:ctrlPr>
              <w:rPr>
                <w:rFonts w:ascii="Cambria Math" w:hAnsi="Cambria Math"/>
                <w:b/>
                <w:bCs/>
                <w:i/>
                <w:iCs/>
                <w:sz w:val="24"/>
                <w:lang w:eastAsia="zh-CN"/>
              </w:rPr>
            </m:ctrlPr>
          </m:sSupPr>
          <m:e>
            <m:r>
              <m:rPr>
                <m:sty m:val="bi"/>
              </m:rPr>
              <w:rPr>
                <w:rFonts w:ascii="Cambria Math" w:hAnsi="Cambria Math"/>
                <w:sz w:val="24"/>
                <w:lang w:eastAsia="zh-CN"/>
              </w:rPr>
              <m:t>5</m:t>
            </m:r>
          </m:e>
          <m:sup>
            <m:r>
              <m:rPr>
                <m:sty m:val="bi"/>
              </m:rPr>
              <w:rPr>
                <w:rFonts w:ascii="Cambria Math" w:hAnsi="Cambria Math"/>
                <w:sz w:val="24"/>
                <w:lang w:eastAsia="zh-CN"/>
              </w:rPr>
              <m:t>x</m:t>
            </m:r>
          </m:sup>
        </m:sSup>
      </m:oMath>
      <w:r w:rsidRPr="002D7577">
        <w:rPr>
          <w:rFonts w:eastAsia="TimesNewRomanPS-BoldMT"/>
          <w:b/>
          <w:bCs/>
          <w:iCs/>
          <w:sz w:val="24"/>
          <w:lang w:eastAsia="zh-CN"/>
        </w:rPr>
        <w:t xml:space="preserve"> </w:t>
      </w:r>
      <w:r w:rsidRPr="002D7577">
        <w:rPr>
          <w:rFonts w:eastAsia="TimesNewRomanPS-BoldMT"/>
          <w:b/>
          <w:bCs/>
          <w:sz w:val="24"/>
          <w:lang w:eastAsia="zh-CN"/>
        </w:rPr>
        <w:t xml:space="preserve">by plotting curve in </w:t>
      </w:r>
      <w:r w:rsidRPr="002D7577">
        <w:rPr>
          <w:rFonts w:eastAsia="TimesNewRomanPS-BoldMT"/>
          <w:b/>
          <w:bCs/>
          <w:color w:val="4F81BD" w:themeColor="accent1"/>
          <w:sz w:val="24"/>
          <w:lang w:eastAsia="zh-CN"/>
        </w:rPr>
        <w:t>Excel</w:t>
      </w:r>
      <w:r w:rsidRPr="002D7577">
        <w:rPr>
          <w:rFonts w:eastAsia="TimesNewRomanPS-BoldMT"/>
          <w:b/>
          <w:bCs/>
          <w:sz w:val="24"/>
          <w:lang w:eastAsia="zh-CN"/>
        </w:rPr>
        <w:t xml:space="preserve"> and which function grows more rapidly when </w:t>
      </w:r>
      <w:r w:rsidRPr="002D7577">
        <w:rPr>
          <w:rFonts w:eastAsia="TimesNewRomanPS-BoldMT"/>
          <w:b/>
          <w:bCs/>
          <w:i/>
          <w:sz w:val="24"/>
          <w:lang w:eastAsia="zh-CN"/>
        </w:rPr>
        <w:t>x</w:t>
      </w:r>
      <w:r w:rsidRPr="002D7577">
        <w:rPr>
          <w:rFonts w:eastAsia="TimesNewRomanPS-BoldMT"/>
          <w:b/>
          <w:bCs/>
          <w:sz w:val="24"/>
          <w:lang w:eastAsia="zh-CN"/>
        </w:rPr>
        <w:t xml:space="preserve"> is large? And prove it mathematically. </w:t>
      </w:r>
    </w:p>
    <w:p w14:paraId="62FB1549" w14:textId="77777777" w:rsidR="00DB3923" w:rsidRPr="002D7577" w:rsidRDefault="00DB3923" w:rsidP="00DB3923">
      <w:pPr>
        <w:snapToGrid w:val="0"/>
        <w:ind w:left="360"/>
        <w:contextualSpacing/>
        <w:rPr>
          <w:rFonts w:eastAsia="TimesNewRomanPS-BoldMT"/>
          <w:sz w:val="24"/>
          <w:lang w:eastAsia="zh-CN"/>
        </w:rPr>
      </w:pPr>
    </w:p>
    <w:p w14:paraId="4B24D410" w14:textId="42126C44" w:rsidR="009E4531" w:rsidRPr="002D7577" w:rsidRDefault="00DB3923" w:rsidP="008A257E">
      <w:pPr>
        <w:pStyle w:val="ListParagraph"/>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57D04797" wp14:editId="0F671814">
            <wp:extent cx="5543550" cy="4504690"/>
            <wp:effectExtent l="0" t="0" r="6350" b="3810"/>
            <wp:docPr id="1054772779" name="Picture 3" descr="A picture containing text, number,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779" name="Picture 3" descr="A picture containing text, number, line, pl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43550" cy="4504690"/>
                    </a:xfrm>
                    <a:prstGeom prst="rect">
                      <a:avLst/>
                    </a:prstGeom>
                  </pic:spPr>
                </pic:pic>
              </a:graphicData>
            </a:graphic>
          </wp:inline>
        </w:drawing>
      </w:r>
    </w:p>
    <w:p w14:paraId="69C43E3F" w14:textId="77777777" w:rsidR="00DB3923" w:rsidRPr="002D7577" w:rsidRDefault="00DB3923" w:rsidP="008A257E">
      <w:pPr>
        <w:pStyle w:val="ListParagraph"/>
        <w:snapToGrid w:val="0"/>
        <w:contextualSpacing/>
        <w:rPr>
          <w:rFonts w:eastAsia="TimesNewRomanPS-BoldMT"/>
          <w:bCs/>
          <w:sz w:val="24"/>
          <w:lang w:eastAsia="zh-CN"/>
        </w:rPr>
      </w:pPr>
    </w:p>
    <w:p w14:paraId="72ECA0A6" w14:textId="7FDD85A1" w:rsidR="00DB3923" w:rsidRPr="002D7577" w:rsidRDefault="00DB3923" w:rsidP="008A257E">
      <w:pPr>
        <w:pStyle w:val="ListParagraph"/>
        <w:snapToGrid w:val="0"/>
        <w:contextualSpacing/>
        <w:rPr>
          <w:rFonts w:eastAsia="TimesNewRomanPS-BoldMT"/>
          <w:bCs/>
          <w:sz w:val="24"/>
          <w:lang w:eastAsia="zh-CN"/>
        </w:rPr>
      </w:pPr>
      <w:r w:rsidRPr="002D7577">
        <w:rPr>
          <w:rFonts w:eastAsia="TimesNewRomanPS-BoldMT"/>
          <w:bCs/>
          <w:sz w:val="24"/>
          <w:lang w:eastAsia="zh-CN"/>
        </w:rPr>
        <w:t>To prove it mathematically, we can compare the limits of the functions as x approaches infinity.</w:t>
      </w:r>
    </w:p>
    <w:p w14:paraId="248B302C" w14:textId="77777777" w:rsidR="00DB3923" w:rsidRPr="002D7577" w:rsidRDefault="00DB3923" w:rsidP="008A257E">
      <w:pPr>
        <w:pStyle w:val="ListParagraph"/>
        <w:snapToGrid w:val="0"/>
        <w:contextualSpacing/>
        <w:rPr>
          <w:rFonts w:eastAsia="TimesNewRomanPS-BoldMT"/>
          <w:bCs/>
          <w:sz w:val="24"/>
          <w:lang w:eastAsia="zh-CN"/>
        </w:rPr>
      </w:pPr>
    </w:p>
    <w:p w14:paraId="14571462" w14:textId="0D7A7684" w:rsidR="00DB3923" w:rsidRPr="002D7577" w:rsidRDefault="00DB3923" w:rsidP="008A257E">
      <w:pPr>
        <w:pStyle w:val="ListParagraph"/>
        <w:snapToGrid w:val="0"/>
        <w:contextualSpacing/>
        <w:rPr>
          <w:rFonts w:eastAsia="TimesNewRomanPS-BoldMT"/>
          <w:bCs/>
          <w:sz w:val="24"/>
          <w:lang w:eastAsia="zh-CN"/>
        </w:rPr>
      </w:pPr>
      <w:r w:rsidRPr="002D7577">
        <w:rPr>
          <w:rFonts w:eastAsia="TimesNewRomanPS-BoldMT"/>
          <w:bCs/>
          <w:sz w:val="24"/>
          <w:lang w:eastAsia="zh-CN"/>
        </w:rPr>
        <w:t xml:space="preserve">For </w:t>
      </w:r>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5</m:t>
            </m:r>
          </m:sup>
        </m:sSup>
        <m:r>
          <w:rPr>
            <w:rFonts w:ascii="Cambria Math" w:eastAsia="TimesNewRomanPS-BoldMT" w:hAnsi="Cambria Math"/>
            <w:sz w:val="24"/>
            <w:lang w:eastAsia="zh-CN"/>
          </w:rPr>
          <m:t>:</m:t>
        </m:r>
      </m:oMath>
    </w:p>
    <w:p w14:paraId="47D5CAEF" w14:textId="2ED2964F" w:rsidR="00DB3923" w:rsidRPr="002D7577" w:rsidRDefault="00DB3923" w:rsidP="008A257E">
      <w:pPr>
        <w:pStyle w:val="ListParagraph"/>
        <w:snapToGrid w:val="0"/>
        <w:contextualSpacing/>
        <w:rPr>
          <w:rFonts w:eastAsia="TimesNewRomanPS-BoldMT"/>
          <w:bCs/>
          <w:sz w:val="24"/>
          <w:lang w:eastAsia="zh-CN"/>
        </w:rPr>
      </w:pPr>
      <m:oMathPara>
        <m:oMath>
          <m:r>
            <w:rPr>
              <w:rFonts w:ascii="Cambria Math" w:eastAsia="TimesNewRomanPS-BoldMT" w:hAnsi="Cambria Math"/>
              <w:sz w:val="24"/>
              <w:lang w:eastAsia="zh-CN"/>
            </w:rPr>
            <m:t>=</m:t>
          </m:r>
          <m:func>
            <m:funcPr>
              <m:ctrlPr>
                <w:rPr>
                  <w:rFonts w:ascii="Cambria Math" w:eastAsia="TimesNewRomanPS-BoldMT" w:hAnsi="Cambria Math"/>
                  <w:bCs/>
                  <w:i/>
                  <w:sz w:val="24"/>
                  <w:lang w:eastAsia="zh-CN"/>
                </w:rPr>
              </m:ctrlPr>
            </m:funcPr>
            <m:fName>
              <m:limLow>
                <m:limLowPr>
                  <m:ctrlPr>
                    <w:rPr>
                      <w:rFonts w:ascii="Cambria Math" w:eastAsia="TimesNewRomanPS-BoldMT" w:hAnsi="Cambria Math"/>
                      <w:bCs/>
                      <w:i/>
                      <w:sz w:val="24"/>
                      <w:lang w:eastAsia="zh-CN"/>
                    </w:rPr>
                  </m:ctrlPr>
                </m:limLowPr>
                <m:e>
                  <m:r>
                    <m:rPr>
                      <m:sty m:val="p"/>
                    </m:rPr>
                    <w:rPr>
                      <w:rFonts w:ascii="Cambria Math" w:eastAsia="TimesNewRomanPS-BoldMT" w:hAnsi="Cambria Math"/>
                      <w:sz w:val="24"/>
                      <w:lang w:eastAsia="zh-CN"/>
                    </w:rPr>
                    <m:t>lim</m:t>
                  </m:r>
                </m:e>
                <m:lim>
                  <m:r>
                    <w:rPr>
                      <w:rFonts w:ascii="Cambria Math" w:eastAsia="TimesNewRomanPS-BoldMT" w:hAnsi="Cambria Math"/>
                      <w:sz w:val="24"/>
                      <w:lang w:eastAsia="zh-CN"/>
                    </w:rPr>
                    <m:t>x →∞</m:t>
                  </m:r>
                </m:lim>
              </m:limLow>
            </m:fName>
            <m:e>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5</m:t>
                  </m:r>
                </m:sup>
              </m:sSup>
            </m:e>
          </m:func>
          <m:r>
            <w:rPr>
              <w:rFonts w:ascii="Cambria Math" w:eastAsia="TimesNewRomanPS-BoldMT" w:hAnsi="Cambria Math"/>
              <w:sz w:val="24"/>
              <w:lang w:eastAsia="zh-CN"/>
            </w:rPr>
            <m:t>= ∞</m:t>
          </m:r>
        </m:oMath>
      </m:oMathPara>
    </w:p>
    <w:p w14:paraId="3EADFB8A" w14:textId="77777777" w:rsidR="00DB3923" w:rsidRPr="002D7577" w:rsidRDefault="00DB3923" w:rsidP="008A257E">
      <w:pPr>
        <w:pStyle w:val="ListParagraph"/>
        <w:snapToGrid w:val="0"/>
        <w:contextualSpacing/>
        <w:rPr>
          <w:rFonts w:eastAsia="TimesNewRomanPS-BoldMT"/>
          <w:bCs/>
          <w:sz w:val="24"/>
          <w:lang w:eastAsia="zh-CN"/>
        </w:rPr>
      </w:pPr>
    </w:p>
    <w:p w14:paraId="40A3D4AD" w14:textId="77777777" w:rsidR="00DB3923" w:rsidRPr="002D7577" w:rsidRDefault="00DB3923" w:rsidP="00DB3923">
      <w:pPr>
        <w:pStyle w:val="ListParagraph"/>
        <w:snapToGrid w:val="0"/>
        <w:contextualSpacing/>
        <w:rPr>
          <w:rFonts w:eastAsia="TimesNewRomanPS-BoldMT"/>
          <w:bCs/>
          <w:sz w:val="24"/>
          <w:lang w:eastAsia="zh-CN"/>
        </w:rPr>
      </w:pPr>
      <w:r w:rsidRPr="002D7577">
        <w:rPr>
          <w:rFonts w:eastAsia="TimesNewRomanPS-BoldMT"/>
          <w:bCs/>
          <w:sz w:val="24"/>
          <w:lang w:eastAsia="zh-CN"/>
        </w:rPr>
        <w:t xml:space="preserve">For </w:t>
      </w:r>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5</m:t>
            </m:r>
          </m:sup>
        </m:sSup>
        <m:r>
          <w:rPr>
            <w:rFonts w:ascii="Cambria Math" w:eastAsia="TimesNewRomanPS-BoldMT" w:hAnsi="Cambria Math"/>
            <w:sz w:val="24"/>
            <w:lang w:eastAsia="zh-CN"/>
          </w:rPr>
          <m:t>:</m:t>
        </m:r>
      </m:oMath>
    </w:p>
    <w:p w14:paraId="6A8D93A1" w14:textId="5C372951" w:rsidR="00DB3923" w:rsidRPr="002D7577" w:rsidRDefault="00DB3923" w:rsidP="00DB3923">
      <w:pPr>
        <w:pStyle w:val="ListParagraph"/>
        <w:snapToGrid w:val="0"/>
        <w:contextualSpacing/>
        <w:rPr>
          <w:rFonts w:eastAsia="TimesNewRomanPS-BoldMT"/>
          <w:bCs/>
          <w:sz w:val="24"/>
          <w:lang w:eastAsia="zh-CN"/>
        </w:rPr>
      </w:pPr>
      <m:oMathPara>
        <m:oMath>
          <m:r>
            <w:rPr>
              <w:rFonts w:ascii="Cambria Math" w:eastAsia="TimesNewRomanPS-BoldMT" w:hAnsi="Cambria Math"/>
              <w:sz w:val="24"/>
              <w:lang w:eastAsia="zh-CN"/>
            </w:rPr>
            <m:t>=</m:t>
          </m:r>
          <m:func>
            <m:funcPr>
              <m:ctrlPr>
                <w:rPr>
                  <w:rFonts w:ascii="Cambria Math" w:eastAsia="TimesNewRomanPS-BoldMT" w:hAnsi="Cambria Math"/>
                  <w:bCs/>
                  <w:i/>
                  <w:sz w:val="24"/>
                  <w:lang w:eastAsia="zh-CN"/>
                </w:rPr>
              </m:ctrlPr>
            </m:funcPr>
            <m:fName>
              <m:limLow>
                <m:limLowPr>
                  <m:ctrlPr>
                    <w:rPr>
                      <w:rFonts w:ascii="Cambria Math" w:eastAsia="TimesNewRomanPS-BoldMT" w:hAnsi="Cambria Math"/>
                      <w:bCs/>
                      <w:i/>
                      <w:sz w:val="24"/>
                      <w:lang w:eastAsia="zh-CN"/>
                    </w:rPr>
                  </m:ctrlPr>
                </m:limLowPr>
                <m:e>
                  <m:r>
                    <m:rPr>
                      <m:sty m:val="p"/>
                    </m:rPr>
                    <w:rPr>
                      <w:rFonts w:ascii="Cambria Math" w:eastAsia="TimesNewRomanPS-BoldMT" w:hAnsi="Cambria Math"/>
                      <w:sz w:val="24"/>
                      <w:lang w:eastAsia="zh-CN"/>
                    </w:rPr>
                    <m:t>lim</m:t>
                  </m:r>
                </m:e>
                <m:lim>
                  <m:r>
                    <w:rPr>
                      <w:rFonts w:ascii="Cambria Math" w:eastAsia="TimesNewRomanPS-BoldMT" w:hAnsi="Cambria Math"/>
                      <w:sz w:val="24"/>
                      <w:lang w:eastAsia="zh-CN"/>
                    </w:rPr>
                    <m:t>x →∞</m:t>
                  </m:r>
                </m:lim>
              </m:limLow>
            </m:fName>
            <m:e>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5</m:t>
                  </m:r>
                </m:e>
                <m:sup>
                  <m:r>
                    <w:rPr>
                      <w:rFonts w:ascii="Cambria Math" w:eastAsia="TimesNewRomanPS-BoldMT" w:hAnsi="Cambria Math"/>
                      <w:sz w:val="24"/>
                      <w:lang w:eastAsia="zh-CN"/>
                    </w:rPr>
                    <m:t>x</m:t>
                  </m:r>
                </m:sup>
              </m:sSup>
            </m:e>
          </m:func>
          <m:r>
            <w:rPr>
              <w:rFonts w:ascii="Cambria Math" w:eastAsia="TimesNewRomanPS-BoldMT" w:hAnsi="Cambria Math"/>
              <w:sz w:val="24"/>
              <w:lang w:eastAsia="zh-CN"/>
            </w:rPr>
            <m:t>= ∞</m:t>
          </m:r>
        </m:oMath>
      </m:oMathPara>
    </w:p>
    <w:p w14:paraId="546570B0" w14:textId="77777777" w:rsidR="00DB3923" w:rsidRPr="002D7577" w:rsidRDefault="00DB3923" w:rsidP="00DB3923">
      <w:pPr>
        <w:pStyle w:val="ListParagraph"/>
        <w:snapToGrid w:val="0"/>
        <w:contextualSpacing/>
        <w:rPr>
          <w:rFonts w:eastAsia="TimesNewRomanPS-BoldMT"/>
          <w:bCs/>
          <w:sz w:val="24"/>
          <w:lang w:eastAsia="zh-CN"/>
        </w:rPr>
      </w:pPr>
    </w:p>
    <w:p w14:paraId="1A730BDA" w14:textId="3ED489D6" w:rsidR="00DB3923" w:rsidRPr="002D7577" w:rsidRDefault="00202B0A" w:rsidP="00DB3923">
      <w:pPr>
        <w:pStyle w:val="ListParagraph"/>
        <w:snapToGrid w:val="0"/>
        <w:contextualSpacing/>
        <w:rPr>
          <w:rFonts w:eastAsia="TimesNewRomanPS-BoldMT"/>
          <w:bCs/>
          <w:sz w:val="24"/>
          <w:lang w:eastAsia="zh-CN"/>
        </w:rPr>
      </w:pPr>
      <w:r w:rsidRPr="002D7577">
        <w:rPr>
          <w:rFonts w:eastAsia="TimesNewRomanPS-BoldMT"/>
          <w:bCs/>
          <w:sz w:val="24"/>
          <w:lang w:eastAsia="zh-CN"/>
        </w:rPr>
        <w:t xml:space="preserve">Both functions have limits that approach infinity as x goes to infinity. However, since the exponential function g(x) = </w:t>
      </w:r>
      <m:oMath>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5</m:t>
            </m:r>
          </m:e>
          <m:sup>
            <m:r>
              <w:rPr>
                <w:rFonts w:ascii="Cambria Math" w:eastAsia="TimesNewRomanPS-BoldMT" w:hAnsi="Cambria Math"/>
                <w:sz w:val="24"/>
                <w:lang w:eastAsia="zh-CN"/>
              </w:rPr>
              <m:t>x</m:t>
            </m:r>
          </m:sup>
        </m:sSup>
      </m:oMath>
      <w:r w:rsidRPr="002D7577">
        <w:rPr>
          <w:rFonts w:eastAsia="TimesNewRomanPS-BoldMT"/>
          <w:bCs/>
          <w:sz w:val="24"/>
          <w:lang w:eastAsia="zh-CN"/>
        </w:rPr>
        <w:t xml:space="preserve"> grows at an exponential rate, it grows more rapidly than the polynomial function </w:t>
      </w:r>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5</m:t>
            </m:r>
          </m:sup>
        </m:sSup>
      </m:oMath>
      <w:r w:rsidRPr="002D7577">
        <w:rPr>
          <w:rFonts w:eastAsia="TimesNewRomanPS-BoldMT"/>
          <w:bCs/>
          <w:sz w:val="24"/>
          <w:lang w:eastAsia="zh-CN"/>
        </w:rPr>
        <w:t xml:space="preserve"> when x is larger. </w:t>
      </w:r>
    </w:p>
    <w:p w14:paraId="1B6949A6" w14:textId="77777777" w:rsidR="00202B0A" w:rsidRPr="002D7577" w:rsidRDefault="00202B0A" w:rsidP="00DB3923">
      <w:pPr>
        <w:pStyle w:val="ListParagraph"/>
        <w:snapToGrid w:val="0"/>
        <w:contextualSpacing/>
        <w:rPr>
          <w:rFonts w:eastAsia="TimesNewRomanPS-BoldMT"/>
          <w:bCs/>
          <w:sz w:val="24"/>
          <w:lang w:eastAsia="zh-CN"/>
        </w:rPr>
      </w:pPr>
    </w:p>
    <w:p w14:paraId="42918992" w14:textId="354280F3" w:rsidR="00202B0A" w:rsidRPr="002D7577" w:rsidRDefault="00202B0A" w:rsidP="00DB3923">
      <w:pPr>
        <w:pStyle w:val="ListParagraph"/>
        <w:snapToGrid w:val="0"/>
        <w:contextualSpacing/>
        <w:rPr>
          <w:rFonts w:eastAsia="TimesNewRomanPS-BoldMT"/>
          <w:bCs/>
          <w:sz w:val="24"/>
          <w:lang w:eastAsia="zh-CN"/>
        </w:rPr>
      </w:pPr>
      <w:r w:rsidRPr="002D7577">
        <w:rPr>
          <w:rFonts w:eastAsia="TimesNewRomanPS-BoldMT"/>
          <w:bCs/>
          <w:sz w:val="24"/>
          <w:lang w:eastAsia="zh-CN"/>
        </w:rPr>
        <w:t xml:space="preserve">Hence, mathematically and graphically, we can conclude that </w:t>
      </w:r>
      <m:oMath>
        <m:r>
          <w:rPr>
            <w:rFonts w:ascii="Cambria Math" w:eastAsia="TimesNewRomanPS-BoldMT" w:hAnsi="Cambria Math"/>
            <w:sz w:val="24"/>
            <w:lang w:eastAsia="zh-CN"/>
          </w:rPr>
          <m:t>g</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5</m:t>
            </m:r>
          </m:e>
          <m:sup>
            <m:r>
              <w:rPr>
                <w:rFonts w:ascii="Cambria Math" w:eastAsia="TimesNewRomanPS-BoldMT" w:hAnsi="Cambria Math"/>
                <w:sz w:val="24"/>
                <w:lang w:eastAsia="zh-CN"/>
              </w:rPr>
              <m:t>x</m:t>
            </m:r>
          </m:sup>
        </m:sSup>
      </m:oMath>
      <w:r w:rsidRPr="002D7577">
        <w:rPr>
          <w:rFonts w:eastAsia="TimesNewRomanPS-BoldMT"/>
          <w:bCs/>
          <w:sz w:val="24"/>
          <w:lang w:eastAsia="zh-CN"/>
        </w:rPr>
        <w:t xml:space="preserve"> grows more rapidly than </w:t>
      </w:r>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5</m:t>
            </m:r>
          </m:sup>
        </m:sSup>
      </m:oMath>
      <w:r w:rsidRPr="002D7577">
        <w:rPr>
          <w:rFonts w:eastAsia="TimesNewRomanPS-BoldMT"/>
          <w:bCs/>
          <w:sz w:val="24"/>
          <w:lang w:eastAsia="zh-CN"/>
        </w:rPr>
        <w:t xml:space="preserve"> when x is larger. </w:t>
      </w:r>
    </w:p>
    <w:p w14:paraId="5ECEDA91" w14:textId="77777777" w:rsidR="00DB3923" w:rsidRPr="002D7577" w:rsidRDefault="00DB3923" w:rsidP="008A257E">
      <w:pPr>
        <w:pStyle w:val="ListParagraph"/>
        <w:snapToGrid w:val="0"/>
        <w:contextualSpacing/>
        <w:rPr>
          <w:rFonts w:eastAsia="TimesNewRomanPS-BoldMT"/>
          <w:bCs/>
          <w:sz w:val="24"/>
          <w:lang w:eastAsia="zh-CN"/>
        </w:rPr>
      </w:pPr>
    </w:p>
    <w:p w14:paraId="4F546D4B" w14:textId="0ACB790F" w:rsidR="00502EE9" w:rsidRPr="002D7577" w:rsidRDefault="00502EE9" w:rsidP="00502EE9">
      <w:pPr>
        <w:pStyle w:val="ListParagraph"/>
        <w:numPr>
          <w:ilvl w:val="0"/>
          <w:numId w:val="6"/>
        </w:numPr>
        <w:snapToGrid w:val="0"/>
        <w:contextualSpacing/>
        <w:rPr>
          <w:rFonts w:eastAsia="TimesNewRomanPS-BoldMT"/>
          <w:b/>
          <w:bCs/>
          <w:sz w:val="24"/>
          <w:lang w:eastAsia="zh-CN"/>
        </w:rPr>
      </w:pPr>
      <w:r w:rsidRPr="002D7577">
        <w:rPr>
          <w:b/>
          <w:bCs/>
          <w:noProof/>
          <w:sz w:val="24"/>
          <w:lang w:eastAsia="zh-CN"/>
        </w:rPr>
        <w:t xml:space="preserve">Plot the function </w:t>
      </w:r>
      <m:oMath>
        <m:r>
          <m:rPr>
            <m:sty m:val="bi"/>
          </m:rPr>
          <w:rPr>
            <w:rFonts w:ascii="Cambria Math" w:hAnsi="Cambria Math"/>
            <w:noProof/>
            <w:sz w:val="24"/>
            <w:lang w:eastAsia="zh-CN"/>
          </w:rPr>
          <m:t>f</m:t>
        </m:r>
        <m:d>
          <m:dPr>
            <m:ctrlPr>
              <w:rPr>
                <w:rFonts w:ascii="Cambria Math" w:hAnsi="Cambria Math"/>
                <w:b/>
                <w:bCs/>
                <w:i/>
                <w:noProof/>
                <w:sz w:val="24"/>
                <w:lang w:eastAsia="zh-CN"/>
              </w:rPr>
            </m:ctrlPr>
          </m:dPr>
          <m:e>
            <m:r>
              <m:rPr>
                <m:sty m:val="bi"/>
              </m:rPr>
              <w:rPr>
                <w:rFonts w:ascii="Cambria Math" w:hAnsi="Cambria Math"/>
                <w:noProof/>
                <w:sz w:val="24"/>
                <w:lang w:eastAsia="zh-CN"/>
              </w:rPr>
              <m:t>x</m:t>
            </m:r>
          </m:e>
        </m:d>
        <m:r>
          <m:rPr>
            <m:sty m:val="bi"/>
          </m:rPr>
          <w:rPr>
            <w:rFonts w:ascii="Cambria Math" w:hAnsi="Cambria Math"/>
            <w:noProof/>
            <w:sz w:val="24"/>
            <w:lang w:eastAsia="zh-CN"/>
          </w:rPr>
          <m:t>=</m:t>
        </m:r>
        <m:f>
          <m:fPr>
            <m:ctrlPr>
              <w:rPr>
                <w:rFonts w:ascii="Cambria Math" w:eastAsia="TimesNewRomanPS-BoldMT" w:hAnsi="Cambria Math"/>
                <w:b/>
                <w:bCs/>
                <w:i/>
                <w:sz w:val="24"/>
                <w:lang w:eastAsia="zh-CN"/>
              </w:rPr>
            </m:ctrlPr>
          </m:fPr>
          <m:num>
            <m:r>
              <m:rPr>
                <m:sty m:val="bi"/>
              </m:rPr>
              <w:rPr>
                <w:rFonts w:ascii="Cambria Math" w:eastAsia="TimesNewRomanPS-BoldMT" w:hAnsi="Cambria Math"/>
                <w:sz w:val="24"/>
                <w:lang w:eastAsia="zh-CN"/>
              </w:rPr>
              <m:t>1-</m:t>
            </m:r>
            <m:sSup>
              <m:sSupPr>
                <m:ctrlPr>
                  <w:rPr>
                    <w:rFonts w:ascii="Cambria Math" w:eastAsia="TimesNewRomanPS-BoldMT" w:hAnsi="Cambria Math"/>
                    <w:b/>
                    <w:bCs/>
                    <w:i/>
                    <w:sz w:val="24"/>
                    <w:lang w:eastAsia="zh-CN"/>
                  </w:rPr>
                </m:ctrlPr>
              </m:sSupPr>
              <m:e>
                <m:r>
                  <m:rPr>
                    <m:sty m:val="bi"/>
                  </m:rPr>
                  <w:rPr>
                    <w:rFonts w:ascii="Cambria Math" w:eastAsia="TimesNewRomanPS-BoldMT" w:hAnsi="Cambria Math"/>
                    <w:sz w:val="24"/>
                    <w:lang w:eastAsia="zh-CN"/>
                  </w:rPr>
                  <m:t>e</m:t>
                </m:r>
              </m:e>
              <m:sup>
                <m:r>
                  <m:rPr>
                    <m:sty m:val="bi"/>
                  </m:rPr>
                  <w:rPr>
                    <w:rFonts w:ascii="Cambria Math" w:eastAsia="TimesNewRomanPS-BoldMT" w:hAnsi="Cambria Math"/>
                    <w:sz w:val="24"/>
                    <w:lang w:eastAsia="zh-CN"/>
                  </w:rPr>
                  <m:t>1/x</m:t>
                </m:r>
              </m:sup>
            </m:sSup>
          </m:num>
          <m:den>
            <m:r>
              <m:rPr>
                <m:sty m:val="bi"/>
              </m:rPr>
              <w:rPr>
                <w:rFonts w:ascii="Cambria Math" w:eastAsia="TimesNewRomanPS-BoldMT" w:hAnsi="Cambria Math"/>
                <w:sz w:val="24"/>
                <w:lang w:eastAsia="zh-CN"/>
              </w:rPr>
              <m:t>1+</m:t>
            </m:r>
            <m:sSup>
              <m:sSupPr>
                <m:ctrlPr>
                  <w:rPr>
                    <w:rFonts w:ascii="Cambria Math" w:eastAsia="TimesNewRomanPS-BoldMT" w:hAnsi="Cambria Math"/>
                    <w:b/>
                    <w:bCs/>
                    <w:i/>
                    <w:sz w:val="24"/>
                    <w:lang w:eastAsia="zh-CN"/>
                  </w:rPr>
                </m:ctrlPr>
              </m:sSupPr>
              <m:e>
                <m:r>
                  <m:rPr>
                    <m:sty m:val="bi"/>
                  </m:rPr>
                  <w:rPr>
                    <w:rFonts w:ascii="Cambria Math" w:eastAsia="TimesNewRomanPS-BoldMT" w:hAnsi="Cambria Math"/>
                    <w:sz w:val="24"/>
                    <w:lang w:eastAsia="zh-CN"/>
                  </w:rPr>
                  <m:t>e</m:t>
                </m:r>
              </m:e>
              <m:sup>
                <m:r>
                  <m:rPr>
                    <m:sty m:val="bi"/>
                  </m:rPr>
                  <w:rPr>
                    <w:rFonts w:ascii="Cambria Math" w:eastAsia="TimesNewRomanPS-BoldMT" w:hAnsi="Cambria Math"/>
                    <w:sz w:val="24"/>
                    <w:lang w:eastAsia="zh-CN"/>
                  </w:rPr>
                  <m:t>1/x</m:t>
                </m:r>
              </m:sup>
            </m:sSup>
          </m:den>
        </m:f>
      </m:oMath>
      <w:r w:rsidRPr="002D7577">
        <w:rPr>
          <w:b/>
          <w:bCs/>
          <w:noProof/>
          <w:sz w:val="24"/>
          <w:lang w:eastAsia="zh-CN"/>
        </w:rPr>
        <w:t xml:space="preserve"> </w:t>
      </w:r>
      <w:r w:rsidR="009D01B7" w:rsidRPr="002D7577">
        <w:rPr>
          <w:b/>
          <w:bCs/>
          <w:noProof/>
          <w:sz w:val="24"/>
          <w:lang w:eastAsia="zh-CN"/>
        </w:rPr>
        <w:t xml:space="preserve">in </w:t>
      </w:r>
      <w:r w:rsidR="009D01B7" w:rsidRPr="002D7577">
        <w:rPr>
          <w:b/>
          <w:bCs/>
          <w:noProof/>
          <w:color w:val="4F81BD" w:themeColor="accent1"/>
          <w:sz w:val="24"/>
          <w:lang w:eastAsia="zh-CN"/>
        </w:rPr>
        <w:t>Excel</w:t>
      </w:r>
      <w:r w:rsidR="009D01B7" w:rsidRPr="002D7577">
        <w:rPr>
          <w:b/>
          <w:bCs/>
          <w:noProof/>
          <w:sz w:val="24"/>
          <w:lang w:eastAsia="zh-CN"/>
        </w:rPr>
        <w:t xml:space="preserve">. And then prove that </w:t>
      </w:r>
      <m:oMath>
        <m:r>
          <m:rPr>
            <m:sty m:val="bi"/>
          </m:rPr>
          <w:rPr>
            <w:rFonts w:ascii="Cambria Math" w:hAnsi="Cambria Math"/>
            <w:noProof/>
            <w:sz w:val="24"/>
            <w:lang w:eastAsia="zh-CN"/>
          </w:rPr>
          <m:t>f</m:t>
        </m:r>
        <m:d>
          <m:dPr>
            <m:ctrlPr>
              <w:rPr>
                <w:rFonts w:ascii="Cambria Math" w:hAnsi="Cambria Math"/>
                <w:b/>
                <w:bCs/>
                <w:i/>
                <w:noProof/>
                <w:sz w:val="24"/>
                <w:lang w:eastAsia="zh-CN"/>
              </w:rPr>
            </m:ctrlPr>
          </m:dPr>
          <m:e>
            <m:r>
              <m:rPr>
                <m:sty m:val="bi"/>
              </m:rPr>
              <w:rPr>
                <w:rFonts w:ascii="Cambria Math" w:hAnsi="Cambria Math"/>
                <w:noProof/>
                <w:sz w:val="24"/>
                <w:lang w:eastAsia="zh-CN"/>
              </w:rPr>
              <m:t>x</m:t>
            </m:r>
          </m:e>
        </m:d>
      </m:oMath>
      <w:r w:rsidR="009D01B7" w:rsidRPr="002D7577">
        <w:rPr>
          <w:b/>
          <w:bCs/>
          <w:noProof/>
          <w:sz w:val="24"/>
          <w:lang w:eastAsia="zh-CN"/>
        </w:rPr>
        <w:t xml:space="preserve"> is an odd function</w:t>
      </w:r>
      <w:r w:rsidR="00A62982" w:rsidRPr="002D7577">
        <w:rPr>
          <w:b/>
          <w:bCs/>
          <w:noProof/>
          <w:sz w:val="24"/>
          <w:lang w:eastAsia="zh-CN"/>
        </w:rPr>
        <w:t xml:space="preserve">. </w:t>
      </w:r>
    </w:p>
    <w:p w14:paraId="1A92E16C" w14:textId="77777777" w:rsidR="002C6F75" w:rsidRPr="002D7577" w:rsidRDefault="002C6F75" w:rsidP="002C6F75">
      <w:pPr>
        <w:snapToGrid w:val="0"/>
        <w:ind w:left="360"/>
        <w:contextualSpacing/>
        <w:rPr>
          <w:rFonts w:eastAsia="TimesNewRomanPS-BoldMT"/>
          <w:b/>
          <w:bCs/>
          <w:sz w:val="24"/>
          <w:lang w:eastAsia="zh-CN"/>
        </w:rPr>
      </w:pPr>
    </w:p>
    <w:p w14:paraId="74F1AA63" w14:textId="4AB1748C" w:rsidR="006E12B8" w:rsidRPr="002D7577" w:rsidRDefault="00B22048" w:rsidP="006E12B8">
      <w:pPr>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14D107D6" wp14:editId="75AE40CB">
            <wp:extent cx="5543550" cy="3813175"/>
            <wp:effectExtent l="0" t="0" r="6350" b="0"/>
            <wp:docPr id="75472099" name="Picture 4" descr="A picture containing text, number,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099" name="Picture 4" descr="A picture containing text, number, line, pl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43550" cy="3813175"/>
                    </a:xfrm>
                    <a:prstGeom prst="rect">
                      <a:avLst/>
                    </a:prstGeom>
                  </pic:spPr>
                </pic:pic>
              </a:graphicData>
            </a:graphic>
          </wp:inline>
        </w:drawing>
      </w:r>
    </w:p>
    <w:p w14:paraId="3722D870" w14:textId="77777777" w:rsidR="00B22048" w:rsidRPr="002D7577" w:rsidRDefault="00B22048" w:rsidP="006E12B8">
      <w:pPr>
        <w:snapToGrid w:val="0"/>
        <w:contextualSpacing/>
        <w:rPr>
          <w:rFonts w:eastAsia="TimesNewRomanPS-BoldMT"/>
          <w:bCs/>
          <w:sz w:val="24"/>
          <w:lang w:eastAsia="zh-CN"/>
        </w:rPr>
      </w:pPr>
    </w:p>
    <w:p w14:paraId="06E41D4C" w14:textId="16DAA8A5" w:rsidR="00B22048" w:rsidRPr="002D7577" w:rsidRDefault="00B22048" w:rsidP="006E12B8">
      <w:pPr>
        <w:snapToGrid w:val="0"/>
        <w:contextualSpacing/>
        <w:rPr>
          <w:rFonts w:eastAsia="TimesNewRomanPS-BoldMT"/>
          <w:bCs/>
          <w:sz w:val="24"/>
          <w:lang w:eastAsia="zh-CN"/>
        </w:rPr>
      </w:pPr>
      <w:r w:rsidRPr="002D7577">
        <w:rPr>
          <w:rFonts w:eastAsia="TimesNewRomanPS-BoldMT"/>
          <w:bCs/>
          <w:sz w:val="24"/>
          <w:lang w:eastAsia="zh-CN"/>
        </w:rPr>
        <w:t>We can prove that f(-x) = -f(x) for all values of x mathematically:</w:t>
      </w:r>
    </w:p>
    <w:p w14:paraId="3E96502A" w14:textId="77777777" w:rsidR="00B22048" w:rsidRPr="002D7577" w:rsidRDefault="00B22048" w:rsidP="006E12B8">
      <w:pPr>
        <w:snapToGrid w:val="0"/>
        <w:contextualSpacing/>
        <w:rPr>
          <w:rFonts w:eastAsia="TimesNewRomanPS-BoldMT"/>
          <w:bCs/>
          <w:sz w:val="24"/>
          <w:lang w:eastAsia="zh-CN"/>
        </w:rPr>
      </w:pPr>
    </w:p>
    <w:p w14:paraId="12EBB089" w14:textId="0519B6B6" w:rsidR="00B22048" w:rsidRPr="002D7577" w:rsidRDefault="00B22048" w:rsidP="006E12B8">
      <w:pPr>
        <w:snapToGrid w:val="0"/>
        <w:contextualSpacing/>
        <w:rPr>
          <w:rFonts w:eastAsia="TimesNewRomanPS-BoldMT"/>
          <w:sz w:val="24"/>
          <w:lang w:eastAsia="zh-CN"/>
        </w:rPr>
      </w:pPr>
      <m:oMathPara>
        <m:oMath>
          <m:r>
            <w:rPr>
              <w:rFonts w:ascii="Cambria Math" w:hAnsi="Cambria Math"/>
              <w:noProof/>
              <w:sz w:val="24"/>
              <w:lang w:eastAsia="zh-CN"/>
            </w:rPr>
            <m:t>f</m:t>
          </m:r>
          <m:d>
            <m:dPr>
              <m:ctrlPr>
                <w:rPr>
                  <w:rFonts w:ascii="Cambria Math" w:hAnsi="Cambria Math"/>
                  <w:i/>
                  <w:noProof/>
                  <w:sz w:val="24"/>
                  <w:lang w:eastAsia="zh-CN"/>
                </w:rPr>
              </m:ctrlPr>
            </m:dPr>
            <m:e>
              <m:r>
                <w:rPr>
                  <w:rFonts w:ascii="Cambria Math" w:hAnsi="Cambria Math"/>
                  <w:noProof/>
                  <w:sz w:val="24"/>
                  <w:lang w:eastAsia="zh-CN"/>
                </w:rPr>
                <m:t>x</m:t>
              </m:r>
            </m:e>
          </m:d>
          <m:r>
            <w:rPr>
              <w:rFonts w:ascii="Cambria Math" w:hAnsi="Cambria Math"/>
              <w:noProof/>
              <w:sz w:val="24"/>
              <w:lang w:eastAsia="zh-CN"/>
            </w:rPr>
            <m:t>=</m:t>
          </m:r>
          <m:f>
            <m:fPr>
              <m:ctrlPr>
                <w:rPr>
                  <w:rFonts w:ascii="Cambria Math" w:eastAsia="TimesNewRomanPS-BoldMT" w:hAnsi="Cambria Math"/>
                  <w:i/>
                  <w:sz w:val="24"/>
                  <w:lang w:eastAsia="zh-CN"/>
                </w:rPr>
              </m:ctrlPr>
            </m:fPr>
            <m:num>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1/x</m:t>
                  </m:r>
                </m:sup>
              </m:sSup>
            </m:num>
            <m:den>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1/x</m:t>
                  </m:r>
                </m:sup>
              </m:sSup>
            </m:den>
          </m:f>
        </m:oMath>
      </m:oMathPara>
    </w:p>
    <w:p w14:paraId="30958827" w14:textId="77777777" w:rsidR="00B22048" w:rsidRPr="002D7577" w:rsidRDefault="00B22048" w:rsidP="006E12B8">
      <w:pPr>
        <w:snapToGrid w:val="0"/>
        <w:contextualSpacing/>
        <w:rPr>
          <w:rFonts w:eastAsia="TimesNewRomanPS-BoldMT"/>
          <w:sz w:val="24"/>
          <w:lang w:eastAsia="zh-CN"/>
        </w:rPr>
      </w:pPr>
    </w:p>
    <w:p w14:paraId="36E61500" w14:textId="6E0F4CC8" w:rsidR="00B22048" w:rsidRPr="002D7577" w:rsidRDefault="00B22048" w:rsidP="006E12B8">
      <w:pPr>
        <w:snapToGrid w:val="0"/>
        <w:contextualSpacing/>
        <w:rPr>
          <w:rFonts w:eastAsia="TimesNewRomanPS-BoldMT"/>
          <w:sz w:val="24"/>
          <w:lang w:eastAsia="zh-CN"/>
        </w:rPr>
      </w:pPr>
      <w:r w:rsidRPr="002D7577">
        <w:rPr>
          <w:rFonts w:eastAsia="TimesNewRomanPS-BoldMT"/>
          <w:sz w:val="24"/>
          <w:lang w:eastAsia="zh-CN"/>
        </w:rPr>
        <w:t>Let’s substitute -x into the function to find f(-x):</w:t>
      </w:r>
    </w:p>
    <w:p w14:paraId="433173AC" w14:textId="77777777" w:rsidR="00B22048" w:rsidRPr="002D7577" w:rsidRDefault="00B22048" w:rsidP="006E12B8">
      <w:pPr>
        <w:snapToGrid w:val="0"/>
        <w:contextualSpacing/>
        <w:rPr>
          <w:rFonts w:eastAsia="TimesNewRomanPS-BoldMT"/>
          <w:sz w:val="24"/>
          <w:lang w:eastAsia="zh-CN"/>
        </w:rPr>
      </w:pPr>
    </w:p>
    <w:p w14:paraId="582D7723" w14:textId="03A6171D" w:rsidR="00B22048" w:rsidRPr="002D7577" w:rsidRDefault="00B22048" w:rsidP="00B22048">
      <w:pPr>
        <w:snapToGrid w:val="0"/>
        <w:contextualSpacing/>
        <w:rPr>
          <w:rFonts w:eastAsia="TimesNewRomanPS-BoldMT"/>
          <w:sz w:val="24"/>
          <w:lang w:eastAsia="zh-CN"/>
        </w:rPr>
      </w:pPr>
      <m:oMathPara>
        <m:oMath>
          <m:r>
            <w:rPr>
              <w:rFonts w:ascii="Cambria Math" w:eastAsia="TimesNewRomanPS-BoldMT" w:hAnsi="Cambria Math"/>
              <w:sz w:val="24"/>
              <w:lang w:eastAsia="zh-CN"/>
            </w:rPr>
            <m:t>f</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m:t>
          </m:r>
          <m:f>
            <m:fPr>
              <m:ctrlPr>
                <w:rPr>
                  <w:rFonts w:ascii="Cambria Math" w:eastAsia="TimesNewRomanPS-BoldMT" w:hAnsi="Cambria Math"/>
                  <w:i/>
                  <w:sz w:val="24"/>
                  <w:lang w:eastAsia="zh-CN"/>
                </w:rPr>
              </m:ctrlPr>
            </m:fPr>
            <m:num>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1/</m:t>
                  </m:r>
                  <m:r>
                    <w:rPr>
                      <w:rFonts w:ascii="Cambria Math" w:eastAsia="TimesNewRomanPS-BoldMT" w:hAnsi="Cambria Math"/>
                      <w:sz w:val="24"/>
                      <w:lang w:eastAsia="zh-CN"/>
                    </w:rPr>
                    <m:t>-</m:t>
                  </m:r>
                  <m:r>
                    <w:rPr>
                      <w:rFonts w:ascii="Cambria Math" w:eastAsia="TimesNewRomanPS-BoldMT" w:hAnsi="Cambria Math"/>
                      <w:sz w:val="24"/>
                      <w:lang w:eastAsia="zh-CN"/>
                    </w:rPr>
                    <m:t>x</m:t>
                  </m:r>
                </m:sup>
              </m:sSup>
            </m:num>
            <m:den>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1/</m:t>
                  </m:r>
                  <m:r>
                    <w:rPr>
                      <w:rFonts w:ascii="Cambria Math" w:eastAsia="TimesNewRomanPS-BoldMT" w:hAnsi="Cambria Math"/>
                      <w:sz w:val="24"/>
                      <w:lang w:eastAsia="zh-CN"/>
                    </w:rPr>
                    <m:t>-</m:t>
                  </m:r>
                  <m:r>
                    <w:rPr>
                      <w:rFonts w:ascii="Cambria Math" w:eastAsia="TimesNewRomanPS-BoldMT" w:hAnsi="Cambria Math"/>
                      <w:sz w:val="24"/>
                      <w:lang w:eastAsia="zh-CN"/>
                    </w:rPr>
                    <m:t>x</m:t>
                  </m:r>
                </m:sup>
              </m:sSup>
            </m:den>
          </m:f>
        </m:oMath>
      </m:oMathPara>
    </w:p>
    <w:p w14:paraId="44D24A5E" w14:textId="634053ED" w:rsidR="00B22048" w:rsidRPr="002D7577" w:rsidRDefault="00B22048" w:rsidP="006E12B8">
      <w:pPr>
        <w:snapToGrid w:val="0"/>
        <w:contextualSpacing/>
        <w:rPr>
          <w:rFonts w:eastAsia="TimesNewRomanPS-BoldMT"/>
          <w:bCs/>
          <w:sz w:val="24"/>
          <w:lang w:eastAsia="zh-CN"/>
        </w:rPr>
      </w:pPr>
    </w:p>
    <w:p w14:paraId="514E184B" w14:textId="617EB97B" w:rsidR="00B22048" w:rsidRPr="002D7577" w:rsidRDefault="00B22048" w:rsidP="006E12B8">
      <w:pPr>
        <w:snapToGrid w:val="0"/>
        <w:contextualSpacing/>
        <w:rPr>
          <w:rFonts w:eastAsia="TimesNewRomanPS-BoldMT"/>
          <w:bCs/>
          <w:sz w:val="24"/>
          <w:lang w:eastAsia="zh-CN"/>
        </w:rPr>
      </w:pPr>
      <m:oMathPara>
        <m:oMath>
          <m:r>
            <w:rPr>
              <w:rFonts w:ascii="Cambria Math" w:eastAsia="TimesNewRomanPS-BoldMT" w:hAnsi="Cambria Math"/>
              <w:sz w:val="24"/>
              <w:lang w:eastAsia="zh-CN"/>
            </w:rPr>
            <m:t>=</m:t>
          </m:r>
          <m:f>
            <m:fPr>
              <m:ctrlPr>
                <w:rPr>
                  <w:rFonts w:ascii="Cambria Math" w:eastAsia="TimesNewRomanPS-BoldMT" w:hAnsi="Cambria Math"/>
                  <w:i/>
                  <w:sz w:val="24"/>
                  <w:lang w:eastAsia="zh-CN"/>
                </w:rPr>
              </m:ctrlPr>
            </m:fPr>
            <m:num>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m:t>
                  </m:r>
                  <m:r>
                    <w:rPr>
                      <w:rFonts w:ascii="Cambria Math" w:eastAsia="TimesNewRomanPS-BoldMT" w:hAnsi="Cambria Math"/>
                      <w:sz w:val="24"/>
                      <w:lang w:eastAsia="zh-CN"/>
                    </w:rPr>
                    <m:t>1/x</m:t>
                  </m:r>
                </m:sup>
              </m:sSup>
            </m:num>
            <m:den>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m:t>
                  </m:r>
                  <m:r>
                    <w:rPr>
                      <w:rFonts w:ascii="Cambria Math" w:eastAsia="TimesNewRomanPS-BoldMT" w:hAnsi="Cambria Math"/>
                      <w:sz w:val="24"/>
                      <w:lang w:eastAsia="zh-CN"/>
                    </w:rPr>
                    <m:t>1/x</m:t>
                  </m:r>
                </m:sup>
              </m:sSup>
            </m:den>
          </m:f>
        </m:oMath>
      </m:oMathPara>
    </w:p>
    <w:p w14:paraId="31E01173" w14:textId="5E07EC2B" w:rsidR="00202B0A" w:rsidRPr="002D7577" w:rsidRDefault="00B22048" w:rsidP="006E12B8">
      <w:pPr>
        <w:snapToGrid w:val="0"/>
        <w:contextualSpacing/>
        <w:rPr>
          <w:rFonts w:eastAsia="TimesNewRomanPS-BoldMT"/>
          <w:bCs/>
          <w:sz w:val="24"/>
          <w:lang w:eastAsia="zh-CN"/>
        </w:rPr>
      </w:pPr>
      <w:r w:rsidRPr="002D7577">
        <w:rPr>
          <w:rFonts w:eastAsia="TimesNewRomanPS-BoldMT"/>
          <w:bCs/>
          <w:sz w:val="24"/>
          <w:lang w:eastAsia="zh-CN"/>
        </w:rPr>
        <w:lastRenderedPageBreak/>
        <w:t>We will simplify the expression for f(-x):</w:t>
      </w:r>
    </w:p>
    <w:p w14:paraId="1083225C" w14:textId="77777777" w:rsidR="00B22048" w:rsidRPr="002D7577" w:rsidRDefault="00B22048" w:rsidP="006E12B8">
      <w:pPr>
        <w:snapToGrid w:val="0"/>
        <w:contextualSpacing/>
        <w:rPr>
          <w:rFonts w:eastAsia="TimesNewRomanPS-BoldMT"/>
          <w:bCs/>
          <w:sz w:val="24"/>
          <w:lang w:eastAsia="zh-CN"/>
        </w:rPr>
      </w:pPr>
    </w:p>
    <w:p w14:paraId="43B90520" w14:textId="1D83B5C5" w:rsidR="00B22048" w:rsidRPr="002D7577" w:rsidRDefault="00B22048" w:rsidP="00B22048">
      <w:pPr>
        <w:snapToGrid w:val="0"/>
        <w:contextualSpacing/>
        <w:rPr>
          <w:rFonts w:eastAsia="TimesNewRomanPS-BoldMT"/>
          <w:sz w:val="24"/>
          <w:lang w:eastAsia="zh-CN"/>
        </w:rPr>
      </w:pPr>
      <m:oMathPara>
        <m:oMath>
          <m:r>
            <w:rPr>
              <w:rFonts w:ascii="Cambria Math" w:hAnsi="Cambria Math"/>
              <w:noProof/>
              <w:sz w:val="24"/>
              <w:lang w:eastAsia="zh-CN"/>
            </w:rPr>
            <m:t>f</m:t>
          </m:r>
          <m:d>
            <m:dPr>
              <m:ctrlPr>
                <w:rPr>
                  <w:rFonts w:ascii="Cambria Math" w:hAnsi="Cambria Math"/>
                  <w:i/>
                  <w:noProof/>
                  <w:sz w:val="24"/>
                  <w:lang w:eastAsia="zh-CN"/>
                </w:rPr>
              </m:ctrlPr>
            </m:dPr>
            <m:e>
              <m:r>
                <w:rPr>
                  <w:rFonts w:ascii="Cambria Math" w:hAnsi="Cambria Math"/>
                  <w:noProof/>
                  <w:sz w:val="24"/>
                  <w:lang w:eastAsia="zh-CN"/>
                </w:rPr>
                <m:t>-</m:t>
              </m:r>
              <m:r>
                <w:rPr>
                  <w:rFonts w:ascii="Cambria Math" w:hAnsi="Cambria Math"/>
                  <w:noProof/>
                  <w:sz w:val="24"/>
                  <w:lang w:eastAsia="zh-CN"/>
                </w:rPr>
                <m:t>x</m:t>
              </m:r>
            </m:e>
          </m:d>
          <m:r>
            <w:rPr>
              <w:rFonts w:ascii="Cambria Math" w:hAnsi="Cambria Math"/>
              <w:noProof/>
              <w:sz w:val="24"/>
              <w:lang w:eastAsia="zh-CN"/>
            </w:rPr>
            <m:t>=</m:t>
          </m:r>
          <m:f>
            <m:fPr>
              <m:ctrlPr>
                <w:rPr>
                  <w:rFonts w:ascii="Cambria Math" w:eastAsia="TimesNewRomanPS-BoldMT" w:hAnsi="Cambria Math"/>
                  <w:i/>
                  <w:sz w:val="24"/>
                  <w:lang w:eastAsia="zh-CN"/>
                </w:rPr>
              </m:ctrlPr>
            </m:fPr>
            <m:num>
              <m:r>
                <w:rPr>
                  <w:rFonts w:ascii="Cambria Math" w:eastAsia="TimesNewRomanPS-BoldMT" w:hAnsi="Cambria Math"/>
                  <w:sz w:val="24"/>
                  <w:lang w:eastAsia="zh-CN"/>
                </w:rPr>
                <m:t>-</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m:t>
                  </m:r>
                  <m:f>
                    <m:fPr>
                      <m:ctrlPr>
                        <w:rPr>
                          <w:rFonts w:ascii="Cambria Math" w:eastAsia="TimesNewRomanPS-BoldMT" w:hAnsi="Cambria Math"/>
                          <w:i/>
                          <w:sz w:val="24"/>
                          <w:lang w:eastAsia="zh-CN"/>
                        </w:rPr>
                      </m:ctrlPr>
                    </m:fPr>
                    <m:num>
                      <m:r>
                        <w:rPr>
                          <w:rFonts w:ascii="Cambria Math" w:eastAsia="TimesNewRomanPS-BoldMT" w:hAnsi="Cambria Math"/>
                          <w:sz w:val="24"/>
                          <w:lang w:eastAsia="zh-CN"/>
                        </w:rPr>
                        <m:t>1</m:t>
                      </m:r>
                    </m:num>
                    <m:den>
                      <m:r>
                        <w:rPr>
                          <w:rFonts w:ascii="Cambria Math" w:eastAsia="TimesNewRomanPS-BoldMT" w:hAnsi="Cambria Math"/>
                          <w:sz w:val="24"/>
                          <w:lang w:eastAsia="zh-CN"/>
                        </w:rPr>
                        <m:t>x</m:t>
                      </m:r>
                    </m:den>
                  </m:f>
                </m:sup>
              </m:sSup>
              <m:r>
                <w:rPr>
                  <w:rFonts w:ascii="Cambria Math" w:eastAsia="TimesNewRomanPS-BoldMT" w:hAnsi="Cambria Math"/>
                  <w:sz w:val="24"/>
                  <w:lang w:eastAsia="zh-CN"/>
                </w:rPr>
                <m:t>-1</m:t>
              </m:r>
            </m:num>
            <m:den>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m:t>
                  </m:r>
                  <m:r>
                    <w:rPr>
                      <w:rFonts w:ascii="Cambria Math" w:eastAsia="TimesNewRomanPS-BoldMT" w:hAnsi="Cambria Math"/>
                      <w:sz w:val="24"/>
                      <w:lang w:eastAsia="zh-CN"/>
                    </w:rPr>
                    <m:t>1/x</m:t>
                  </m:r>
                </m:sup>
              </m:sSup>
              <m:r>
                <w:rPr>
                  <w:rFonts w:ascii="Cambria Math" w:eastAsia="TimesNewRomanPS-BoldMT" w:hAnsi="Cambria Math"/>
                  <w:sz w:val="24"/>
                  <w:lang w:eastAsia="zh-CN"/>
                </w:rPr>
                <m:t>+1</m:t>
              </m:r>
            </m:den>
          </m:f>
        </m:oMath>
      </m:oMathPara>
    </w:p>
    <w:p w14:paraId="7622977D" w14:textId="78835A12" w:rsidR="006E12B8" w:rsidRPr="002D7577" w:rsidRDefault="00B22048" w:rsidP="006E12B8">
      <w:pPr>
        <w:pStyle w:val="ListParagraph"/>
        <w:rPr>
          <w:rFonts w:eastAsia="TimesNewRomanPS-BoldMT"/>
          <w:sz w:val="24"/>
          <w:lang w:eastAsia="zh-CN"/>
        </w:rPr>
      </w:pPr>
      <m:oMathPara>
        <m:oMath>
          <m:f>
            <m:fPr>
              <m:ctrlPr>
                <w:rPr>
                  <w:rFonts w:ascii="Cambria Math" w:eastAsia="TimesNewRomanPS-BoldMT" w:hAnsi="Cambria Math"/>
                  <w:i/>
                  <w:sz w:val="24"/>
                  <w:lang w:eastAsia="zh-CN"/>
                </w:rPr>
              </m:ctrlPr>
            </m:fPr>
            <m:num>
              <m:r>
                <w:rPr>
                  <w:rFonts w:ascii="Cambria Math" w:eastAsia="TimesNewRomanPS-BoldMT" w:hAnsi="Cambria Math"/>
                  <w:sz w:val="24"/>
                  <w:lang w:eastAsia="zh-CN"/>
                </w:rPr>
                <m:t>-</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(1-e</m:t>
                  </m:r>
                </m:e>
                <m:sup>
                  <m:f>
                    <m:fPr>
                      <m:ctrlPr>
                        <w:rPr>
                          <w:rFonts w:ascii="Cambria Math" w:eastAsia="TimesNewRomanPS-BoldMT" w:hAnsi="Cambria Math"/>
                          <w:i/>
                          <w:sz w:val="24"/>
                          <w:lang w:eastAsia="zh-CN"/>
                        </w:rPr>
                      </m:ctrlPr>
                    </m:fPr>
                    <m:num>
                      <m:r>
                        <w:rPr>
                          <w:rFonts w:ascii="Cambria Math" w:eastAsia="TimesNewRomanPS-BoldMT" w:hAnsi="Cambria Math"/>
                          <w:sz w:val="24"/>
                          <w:lang w:eastAsia="zh-CN"/>
                        </w:rPr>
                        <m:t>1</m:t>
                      </m:r>
                    </m:num>
                    <m:den>
                      <m:r>
                        <w:rPr>
                          <w:rFonts w:ascii="Cambria Math" w:eastAsia="TimesNewRomanPS-BoldMT" w:hAnsi="Cambria Math"/>
                          <w:sz w:val="24"/>
                          <w:lang w:eastAsia="zh-CN"/>
                        </w:rPr>
                        <m:t>x</m:t>
                      </m:r>
                    </m:den>
                  </m:f>
                </m:sup>
              </m:sSup>
            </m:num>
            <m:den>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1+e</m:t>
                  </m:r>
                </m:e>
                <m:sup>
                  <m:r>
                    <w:rPr>
                      <w:rFonts w:ascii="Cambria Math" w:eastAsia="TimesNewRomanPS-BoldMT" w:hAnsi="Cambria Math"/>
                      <w:sz w:val="24"/>
                      <w:lang w:eastAsia="zh-CN"/>
                    </w:rPr>
                    <m:t>1/x</m:t>
                  </m:r>
                </m:sup>
              </m:sSup>
            </m:den>
          </m:f>
        </m:oMath>
      </m:oMathPara>
    </w:p>
    <w:p w14:paraId="70DFD0CE" w14:textId="77777777" w:rsidR="00B22048" w:rsidRPr="002D7577" w:rsidRDefault="00B22048" w:rsidP="006E12B8">
      <w:pPr>
        <w:pStyle w:val="ListParagraph"/>
        <w:rPr>
          <w:rFonts w:eastAsia="TimesNewRomanPS-BoldMT"/>
          <w:bCs/>
          <w:sz w:val="24"/>
          <w:lang w:eastAsia="zh-CN"/>
        </w:rPr>
      </w:pPr>
    </w:p>
    <w:p w14:paraId="0723BE40" w14:textId="6A4B62EC" w:rsidR="00B22048" w:rsidRPr="002D7577" w:rsidRDefault="00B22048" w:rsidP="006E12B8">
      <w:pPr>
        <w:pStyle w:val="ListParagraph"/>
        <w:rPr>
          <w:rFonts w:eastAsia="TimesNewRomanPS-BoldMT"/>
          <w:bCs/>
          <w:sz w:val="24"/>
          <w:lang w:eastAsia="zh-CN"/>
        </w:rPr>
      </w:pPr>
      <m:oMathPara>
        <m:oMath>
          <m:r>
            <w:rPr>
              <w:rFonts w:ascii="Cambria Math" w:eastAsia="TimesNewRomanPS-BoldMT" w:hAnsi="Cambria Math"/>
              <w:sz w:val="24"/>
              <w:lang w:eastAsia="zh-CN"/>
            </w:rPr>
            <m:t>=-f(x)</m:t>
          </m:r>
        </m:oMath>
      </m:oMathPara>
    </w:p>
    <w:p w14:paraId="0BE5ADDF" w14:textId="77777777" w:rsidR="00B22048" w:rsidRPr="002D7577" w:rsidRDefault="00B22048" w:rsidP="006E12B8">
      <w:pPr>
        <w:pStyle w:val="ListParagraph"/>
        <w:rPr>
          <w:rFonts w:eastAsia="TimesNewRomanPS-BoldMT"/>
          <w:bCs/>
          <w:sz w:val="24"/>
          <w:lang w:eastAsia="zh-CN"/>
        </w:rPr>
      </w:pPr>
    </w:p>
    <w:p w14:paraId="5108A98F" w14:textId="1C2EDC14" w:rsidR="00B22048" w:rsidRPr="002D7577" w:rsidRDefault="00B22048" w:rsidP="006E12B8">
      <w:pPr>
        <w:pStyle w:val="ListParagraph"/>
        <w:rPr>
          <w:rFonts w:eastAsia="TimesNewRomanPS-BoldMT"/>
          <w:sz w:val="24"/>
          <w:lang w:eastAsia="zh-CN"/>
        </w:rPr>
      </w:pPr>
      <w:r w:rsidRPr="002D7577">
        <w:rPr>
          <w:rFonts w:eastAsia="TimesNewRomanPS-BoldMT"/>
          <w:bCs/>
          <w:sz w:val="24"/>
          <w:lang w:eastAsia="zh-CN"/>
        </w:rPr>
        <w:t xml:space="preserve">Since f(-x) = -f(x) for all values of x, we have proven that </w:t>
      </w:r>
      <m:oMath>
        <m:d>
          <m:dPr>
            <m:ctrlPr>
              <w:rPr>
                <w:rFonts w:ascii="Cambria Math" w:hAnsi="Cambria Math"/>
                <w:i/>
                <w:noProof/>
                <w:sz w:val="24"/>
                <w:lang w:eastAsia="zh-CN"/>
              </w:rPr>
            </m:ctrlPr>
          </m:dPr>
          <m:e>
            <m:r>
              <w:rPr>
                <w:rFonts w:ascii="Cambria Math" w:hAnsi="Cambria Math"/>
                <w:noProof/>
                <w:sz w:val="24"/>
                <w:lang w:eastAsia="zh-CN"/>
              </w:rPr>
              <m:t>x</m:t>
            </m:r>
          </m:e>
        </m:d>
        <m:r>
          <w:rPr>
            <w:rFonts w:ascii="Cambria Math" w:hAnsi="Cambria Math"/>
            <w:noProof/>
            <w:sz w:val="24"/>
            <w:lang w:eastAsia="zh-CN"/>
          </w:rPr>
          <m:t>=</m:t>
        </m:r>
        <m:f>
          <m:fPr>
            <m:ctrlPr>
              <w:rPr>
                <w:rFonts w:ascii="Cambria Math" w:eastAsia="TimesNewRomanPS-BoldMT" w:hAnsi="Cambria Math"/>
                <w:i/>
                <w:sz w:val="24"/>
                <w:lang w:eastAsia="zh-CN"/>
              </w:rPr>
            </m:ctrlPr>
          </m:fPr>
          <m:num>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1/x</m:t>
                </m:r>
              </m:sup>
            </m:sSup>
          </m:num>
          <m:den>
            <m:r>
              <w:rPr>
                <w:rFonts w:ascii="Cambria Math" w:eastAsia="TimesNewRomanPS-BoldMT" w:hAnsi="Cambria Math"/>
                <w:sz w:val="24"/>
                <w:lang w:eastAsia="zh-CN"/>
              </w:rPr>
              <m:t>1+</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1/x</m:t>
                </m:r>
              </m:sup>
            </m:sSup>
          </m:den>
        </m:f>
      </m:oMath>
      <w:r w:rsidRPr="002D7577">
        <w:rPr>
          <w:rFonts w:eastAsia="TimesNewRomanPS-BoldMT"/>
          <w:sz w:val="24"/>
          <w:lang w:eastAsia="zh-CN"/>
        </w:rPr>
        <w:t xml:space="preserve">  is an odd function. </w:t>
      </w:r>
    </w:p>
    <w:p w14:paraId="220C8A5C" w14:textId="77777777" w:rsidR="00B22048" w:rsidRPr="002D7577" w:rsidRDefault="00B22048" w:rsidP="006E12B8">
      <w:pPr>
        <w:pStyle w:val="ListParagraph"/>
        <w:rPr>
          <w:rFonts w:eastAsia="TimesNewRomanPS-BoldMT"/>
          <w:bCs/>
          <w:sz w:val="24"/>
          <w:lang w:eastAsia="zh-CN"/>
        </w:rPr>
      </w:pPr>
    </w:p>
    <w:p w14:paraId="281A9C9C" w14:textId="77777777" w:rsidR="00177286" w:rsidRPr="002D7577" w:rsidRDefault="00177286" w:rsidP="00177286">
      <w:pPr>
        <w:pStyle w:val="ListParagraph"/>
        <w:numPr>
          <w:ilvl w:val="0"/>
          <w:numId w:val="6"/>
        </w:numPr>
        <w:snapToGrid w:val="0"/>
        <w:contextualSpacing/>
        <w:rPr>
          <w:rFonts w:eastAsia="TimesNewRomanPS-BoldMT"/>
          <w:b/>
          <w:sz w:val="24"/>
          <w:lang w:eastAsia="zh-CN"/>
        </w:rPr>
      </w:pPr>
      <w:r w:rsidRPr="002D7577">
        <w:rPr>
          <w:rFonts w:eastAsia="TimesNewRomanPS-BoldMT"/>
          <w:b/>
          <w:sz w:val="24"/>
          <w:lang w:eastAsia="zh-CN"/>
        </w:rPr>
        <w:t xml:space="preserve">For the parametrized function </w:t>
      </w:r>
    </w:p>
    <w:p w14:paraId="1FF6CC70" w14:textId="68E27E13" w:rsidR="00177286" w:rsidRPr="002D7577" w:rsidRDefault="002C6F75" w:rsidP="00177286">
      <w:pPr>
        <w:pStyle w:val="ListParagraph"/>
        <w:snapToGrid w:val="0"/>
        <w:contextualSpacing/>
        <w:rPr>
          <w:rFonts w:eastAsia="TimesNewRomanPS-BoldMT"/>
          <w:b/>
          <w:sz w:val="24"/>
          <w:lang w:eastAsia="zh-CN"/>
        </w:rPr>
      </w:pPr>
      <m:oMathPara>
        <m:oMathParaPr>
          <m:jc m:val="center"/>
        </m:oMathParaPr>
        <m:oMath>
          <m:r>
            <m:rPr>
              <m:sty m:val="bi"/>
            </m:rPr>
            <w:rPr>
              <w:rFonts w:ascii="Cambria Math" w:eastAsia="TimesNewRomanPS-BoldMT" w:hAnsi="Cambria Math"/>
              <w:sz w:val="24"/>
              <w:lang w:eastAsia="zh-CN"/>
            </w:rPr>
            <m:t>f</m:t>
          </m:r>
          <m:d>
            <m:dPr>
              <m:ctrlPr>
                <w:rPr>
                  <w:rFonts w:ascii="Cambria Math" w:eastAsia="TimesNewRomanPS-BoldMT" w:hAnsi="Cambria Math"/>
                  <w:b/>
                  <w:i/>
                  <w:sz w:val="24"/>
                  <w:lang w:eastAsia="zh-CN"/>
                </w:rPr>
              </m:ctrlPr>
            </m:dPr>
            <m:e>
              <m:r>
                <m:rPr>
                  <m:sty m:val="bi"/>
                </m:rPr>
                <w:rPr>
                  <w:rFonts w:ascii="Cambria Math" w:eastAsia="TimesNewRomanPS-BoldMT" w:hAnsi="Cambria Math"/>
                  <w:sz w:val="24"/>
                  <w:lang w:eastAsia="zh-CN"/>
                </w:rPr>
                <m:t>x</m:t>
              </m:r>
            </m:e>
          </m:d>
          <m:r>
            <m:rPr>
              <m:sty m:val="bi"/>
            </m:rPr>
            <w:rPr>
              <w:rFonts w:ascii="Cambria Math" w:eastAsia="TimesNewRomanPS-BoldMT" w:hAnsi="Cambria Math"/>
              <w:sz w:val="24"/>
              <w:lang w:eastAsia="zh-CN"/>
            </w:rPr>
            <m:t xml:space="preserve">= </m:t>
          </m:r>
          <m:f>
            <m:fPr>
              <m:ctrlPr>
                <w:rPr>
                  <w:rFonts w:ascii="Cambria Math" w:eastAsia="TimesNewRomanPS-BoldMT" w:hAnsi="Cambria Math"/>
                  <w:b/>
                  <w:i/>
                  <w:sz w:val="24"/>
                  <w:lang w:eastAsia="zh-CN"/>
                </w:rPr>
              </m:ctrlPr>
            </m:fPr>
            <m:num>
              <m:r>
                <m:rPr>
                  <m:sty m:val="bi"/>
                </m:rPr>
                <w:rPr>
                  <w:rFonts w:ascii="Cambria Math" w:eastAsia="TimesNewRomanPS-BoldMT" w:hAnsi="Cambria Math"/>
                  <w:sz w:val="24"/>
                  <w:lang w:eastAsia="zh-CN"/>
                </w:rPr>
                <m:t>1</m:t>
              </m:r>
            </m:num>
            <m:den>
              <m:r>
                <m:rPr>
                  <m:sty m:val="bi"/>
                </m:rPr>
                <w:rPr>
                  <w:rFonts w:ascii="Cambria Math" w:eastAsia="TimesNewRomanPS-BoldMT" w:hAnsi="Cambria Math"/>
                  <w:sz w:val="24"/>
                  <w:lang w:eastAsia="zh-CN"/>
                </w:rPr>
                <m:t>1+a</m:t>
              </m:r>
              <m:sSup>
                <m:sSupPr>
                  <m:ctrlPr>
                    <w:rPr>
                      <w:rFonts w:ascii="Cambria Math" w:eastAsia="TimesNewRomanPS-BoldMT" w:hAnsi="Cambria Math"/>
                      <w:b/>
                      <w:i/>
                      <w:sz w:val="24"/>
                      <w:lang w:eastAsia="zh-CN"/>
                    </w:rPr>
                  </m:ctrlPr>
                </m:sSupPr>
                <m:e>
                  <m:r>
                    <m:rPr>
                      <m:sty m:val="bi"/>
                    </m:rPr>
                    <w:rPr>
                      <w:rFonts w:ascii="Cambria Math" w:eastAsia="TimesNewRomanPS-BoldMT" w:hAnsi="Cambria Math"/>
                      <w:sz w:val="24"/>
                      <w:lang w:eastAsia="zh-CN"/>
                    </w:rPr>
                    <m:t>e</m:t>
                  </m:r>
                </m:e>
                <m:sup>
                  <m:r>
                    <m:rPr>
                      <m:sty m:val="bi"/>
                    </m:rPr>
                    <w:rPr>
                      <w:rFonts w:ascii="Cambria Math" w:eastAsia="TimesNewRomanPS-BoldMT" w:hAnsi="Cambria Math"/>
                      <w:sz w:val="24"/>
                      <w:lang w:eastAsia="zh-CN"/>
                    </w:rPr>
                    <m:t>bx</m:t>
                  </m:r>
                </m:sup>
              </m:sSup>
            </m:den>
          </m:f>
        </m:oMath>
      </m:oMathPara>
    </w:p>
    <w:p w14:paraId="5A0DAE44" w14:textId="77777777" w:rsidR="00177286" w:rsidRPr="002D7577" w:rsidRDefault="00177286" w:rsidP="00177286">
      <w:pPr>
        <w:pStyle w:val="ListParagraph"/>
        <w:snapToGrid w:val="0"/>
        <w:contextualSpacing/>
        <w:rPr>
          <w:rFonts w:eastAsia="TimesNewRomanPS-BoldMT"/>
          <w:b/>
          <w:sz w:val="24"/>
          <w:lang w:eastAsia="zh-CN"/>
        </w:rPr>
      </w:pPr>
    </w:p>
    <w:p w14:paraId="59E34EC7" w14:textId="77777777" w:rsidR="00177286" w:rsidRPr="002D7577" w:rsidRDefault="00177286" w:rsidP="00177286">
      <w:pPr>
        <w:pStyle w:val="ListParagraph"/>
        <w:numPr>
          <w:ilvl w:val="1"/>
          <w:numId w:val="6"/>
        </w:numPr>
        <w:snapToGrid w:val="0"/>
        <w:contextualSpacing/>
        <w:rPr>
          <w:rFonts w:eastAsia="TimesNewRomanPS-BoldMT"/>
          <w:b/>
          <w:sz w:val="24"/>
          <w:lang w:eastAsia="zh-CN"/>
        </w:rPr>
      </w:pPr>
      <w:r w:rsidRPr="002D7577">
        <w:rPr>
          <w:rFonts w:eastAsia="TimesNewRomanPS-BoldMT"/>
          <w:b/>
          <w:sz w:val="24"/>
          <w:lang w:eastAsia="zh-CN"/>
        </w:rPr>
        <w:t xml:space="preserve">where a &gt; 0. How does the graph change when b changes by showing a group of curves by </w:t>
      </w:r>
      <w:r w:rsidRPr="002D7577">
        <w:rPr>
          <w:rFonts w:eastAsia="TimesNewRomanPS-BoldMT"/>
          <w:b/>
          <w:color w:val="4F81BD" w:themeColor="accent1"/>
          <w:sz w:val="24"/>
          <w:lang w:eastAsia="zh-CN"/>
        </w:rPr>
        <w:t>Excel</w:t>
      </w:r>
      <w:r w:rsidRPr="002D7577">
        <w:rPr>
          <w:rFonts w:eastAsia="TimesNewRomanPS-BoldMT"/>
          <w:b/>
          <w:sz w:val="24"/>
          <w:lang w:eastAsia="zh-CN"/>
        </w:rPr>
        <w:t>?</w:t>
      </w:r>
    </w:p>
    <w:p w14:paraId="30C3FD8C" w14:textId="77777777" w:rsidR="002865B9" w:rsidRPr="002D7577" w:rsidRDefault="002865B9" w:rsidP="002865B9">
      <w:pPr>
        <w:snapToGrid w:val="0"/>
        <w:contextualSpacing/>
        <w:rPr>
          <w:rFonts w:eastAsia="TimesNewRomanPS-BoldMT"/>
          <w:bCs/>
          <w:sz w:val="24"/>
          <w:lang w:eastAsia="zh-CN"/>
        </w:rPr>
      </w:pPr>
    </w:p>
    <w:p w14:paraId="07E745FD" w14:textId="63E36FE0" w:rsidR="002865B9" w:rsidRPr="002D7577" w:rsidRDefault="002865B9" w:rsidP="002865B9">
      <w:pPr>
        <w:snapToGrid w:val="0"/>
        <w:contextualSpacing/>
        <w:rPr>
          <w:rFonts w:eastAsia="TimesNewRomanPS-BoldMT"/>
          <w:bCs/>
          <w:sz w:val="24"/>
          <w:lang w:eastAsia="zh-CN"/>
        </w:rPr>
      </w:pPr>
      <w:r w:rsidRPr="002D7577">
        <w:rPr>
          <w:rFonts w:eastAsia="TimesNewRomanPS-BoldMT"/>
          <w:bCs/>
          <w:sz w:val="24"/>
          <w:lang w:eastAsia="zh-CN"/>
        </w:rPr>
        <w:t>Graph when b mostly have positive values.</w:t>
      </w:r>
    </w:p>
    <w:p w14:paraId="0CB19F08" w14:textId="77777777" w:rsidR="00E971B9" w:rsidRPr="002D7577" w:rsidRDefault="00E971B9" w:rsidP="00E971B9">
      <w:pPr>
        <w:snapToGrid w:val="0"/>
        <w:ind w:left="1080"/>
        <w:contextualSpacing/>
        <w:rPr>
          <w:rFonts w:eastAsia="TimesNewRomanPS-BoldMT"/>
          <w:bCs/>
          <w:sz w:val="24"/>
          <w:lang w:eastAsia="zh-CN"/>
        </w:rPr>
      </w:pPr>
    </w:p>
    <w:p w14:paraId="0EE51889" w14:textId="6CAB3748" w:rsidR="00E971B9" w:rsidRPr="002D7577" w:rsidRDefault="002865B9" w:rsidP="00E971B9">
      <w:pPr>
        <w:snapToGrid w:val="0"/>
        <w:ind w:left="108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7F74AA3B" wp14:editId="1B107098">
            <wp:extent cx="5543550" cy="2473960"/>
            <wp:effectExtent l="0" t="0" r="6350" b="2540"/>
            <wp:docPr id="82422102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1021" name="Picture 5" descr="A screenshot of a graph&#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550" cy="2473960"/>
                    </a:xfrm>
                    <a:prstGeom prst="rect">
                      <a:avLst/>
                    </a:prstGeom>
                  </pic:spPr>
                </pic:pic>
              </a:graphicData>
            </a:graphic>
          </wp:inline>
        </w:drawing>
      </w:r>
    </w:p>
    <w:p w14:paraId="00D81A1E" w14:textId="77777777" w:rsidR="002865B9" w:rsidRPr="002D7577" w:rsidRDefault="002865B9" w:rsidP="002865B9">
      <w:pPr>
        <w:snapToGrid w:val="0"/>
        <w:contextualSpacing/>
        <w:rPr>
          <w:rFonts w:eastAsia="TimesNewRomanPS-BoldMT"/>
          <w:bCs/>
          <w:sz w:val="24"/>
          <w:lang w:eastAsia="zh-CN"/>
        </w:rPr>
      </w:pPr>
    </w:p>
    <w:p w14:paraId="18938954" w14:textId="1824A979" w:rsidR="002865B9" w:rsidRPr="002D7577" w:rsidRDefault="002865B9" w:rsidP="002865B9">
      <w:pPr>
        <w:snapToGrid w:val="0"/>
        <w:contextualSpacing/>
        <w:rPr>
          <w:rFonts w:eastAsia="TimesNewRomanPS-BoldMT"/>
          <w:bCs/>
          <w:sz w:val="24"/>
          <w:lang w:eastAsia="zh-CN"/>
        </w:rPr>
      </w:pPr>
      <w:r w:rsidRPr="002D7577">
        <w:rPr>
          <w:rFonts w:eastAsia="TimesNewRomanPS-BoldMT"/>
          <w:bCs/>
          <w:sz w:val="24"/>
          <w:lang w:eastAsia="zh-CN"/>
        </w:rPr>
        <w:t>Graph when b mostly have negative values.</w:t>
      </w:r>
    </w:p>
    <w:p w14:paraId="287EE357" w14:textId="1CD40E1D" w:rsidR="002865B9" w:rsidRPr="002D7577" w:rsidRDefault="002865B9" w:rsidP="002865B9">
      <w:pPr>
        <w:snapToGrid w:val="0"/>
        <w:contextualSpacing/>
        <w:rPr>
          <w:rFonts w:eastAsia="TimesNewRomanPS-BoldMT"/>
          <w:bCs/>
          <w:sz w:val="24"/>
          <w:lang w:eastAsia="zh-CN"/>
        </w:rPr>
      </w:pPr>
      <w:r w:rsidRPr="002D7577">
        <w:rPr>
          <w:rFonts w:eastAsia="TimesNewRomanPS-BoldMT"/>
          <w:bCs/>
          <w:noProof/>
          <w:sz w:val="24"/>
          <w:lang w:eastAsia="zh-CN"/>
        </w:rPr>
        <w:lastRenderedPageBreak/>
        <w:drawing>
          <wp:inline distT="0" distB="0" distL="0" distR="0" wp14:anchorId="0E2E2337" wp14:editId="4AD1CD02">
            <wp:extent cx="5543550" cy="2327275"/>
            <wp:effectExtent l="0" t="0" r="6350" b="0"/>
            <wp:docPr id="1164940830"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0830" name="Picture 6" descr="A screen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50" cy="2327275"/>
                    </a:xfrm>
                    <a:prstGeom prst="rect">
                      <a:avLst/>
                    </a:prstGeom>
                  </pic:spPr>
                </pic:pic>
              </a:graphicData>
            </a:graphic>
          </wp:inline>
        </w:drawing>
      </w:r>
    </w:p>
    <w:p w14:paraId="0BF3751F" w14:textId="56AF222C" w:rsidR="002865B9" w:rsidRPr="002D7577" w:rsidRDefault="00177286" w:rsidP="002865B9">
      <w:pPr>
        <w:pStyle w:val="ListParagraph"/>
        <w:numPr>
          <w:ilvl w:val="1"/>
          <w:numId w:val="6"/>
        </w:numPr>
        <w:snapToGrid w:val="0"/>
        <w:contextualSpacing/>
        <w:rPr>
          <w:rFonts w:eastAsia="TimesNewRomanPS-BoldMT"/>
          <w:bCs/>
          <w:sz w:val="24"/>
          <w:lang w:eastAsia="zh-CN"/>
        </w:rPr>
      </w:pPr>
      <w:r w:rsidRPr="002D7577">
        <w:rPr>
          <w:rFonts w:eastAsia="TimesNewRomanPS-BoldMT"/>
          <w:bCs/>
          <w:sz w:val="24"/>
          <w:lang w:eastAsia="zh-CN"/>
        </w:rPr>
        <w:t xml:space="preserve">How does it change when </w:t>
      </w:r>
      <w:r w:rsidRPr="002D7577">
        <w:rPr>
          <w:rFonts w:eastAsia="TimesNewRomanPS-BoldMT"/>
          <w:bCs/>
          <w:i/>
          <w:sz w:val="24"/>
          <w:lang w:eastAsia="zh-CN"/>
        </w:rPr>
        <w:t>a</w:t>
      </w:r>
      <w:r w:rsidRPr="002D7577">
        <w:rPr>
          <w:rFonts w:eastAsia="TimesNewRomanPS-BoldMT"/>
          <w:bCs/>
          <w:sz w:val="24"/>
          <w:lang w:eastAsia="zh-CN"/>
        </w:rPr>
        <w:t xml:space="preserve"> changes in </w:t>
      </w:r>
      <w:r w:rsidRPr="002D7577">
        <w:rPr>
          <w:rFonts w:eastAsia="TimesNewRomanPS-BoldMT"/>
          <w:b/>
          <w:color w:val="4F81BD" w:themeColor="accent1"/>
          <w:sz w:val="24"/>
          <w:lang w:eastAsia="zh-CN"/>
        </w:rPr>
        <w:t>Excel</w:t>
      </w:r>
      <w:r w:rsidRPr="002D7577">
        <w:rPr>
          <w:rFonts w:eastAsia="TimesNewRomanPS-BoldMT"/>
          <w:bCs/>
          <w:sz w:val="24"/>
          <w:lang w:eastAsia="zh-CN"/>
        </w:rPr>
        <w:t>?</w:t>
      </w:r>
    </w:p>
    <w:p w14:paraId="4B3E9CD7" w14:textId="68A77DE8" w:rsidR="0076467D" w:rsidRPr="002D7577" w:rsidRDefault="0076467D" w:rsidP="002865B9">
      <w:pPr>
        <w:snapToGrid w:val="0"/>
        <w:contextualSpacing/>
        <w:rPr>
          <w:rFonts w:eastAsia="TimesNewRomanPS-BoldMT"/>
          <w:bCs/>
          <w:sz w:val="24"/>
          <w:lang w:eastAsia="zh-CN"/>
        </w:rPr>
      </w:pPr>
    </w:p>
    <w:p w14:paraId="490940E1" w14:textId="5259547A" w:rsidR="002865B9" w:rsidRPr="002D7577" w:rsidRDefault="002865B9" w:rsidP="002865B9">
      <w:pPr>
        <w:snapToGrid w:val="0"/>
        <w:contextualSpacing/>
        <w:rPr>
          <w:rFonts w:eastAsia="TimesNewRomanPS-BoldMT"/>
          <w:bCs/>
          <w:sz w:val="24"/>
          <w:lang w:eastAsia="zh-CN"/>
        </w:rPr>
      </w:pPr>
      <w:r w:rsidRPr="002D7577">
        <w:rPr>
          <w:rFonts w:eastAsia="TimesNewRomanPS-BoldMT"/>
          <w:bCs/>
          <w:sz w:val="24"/>
          <w:lang w:eastAsia="zh-CN"/>
        </w:rPr>
        <w:t>Graph when a changes.</w:t>
      </w:r>
    </w:p>
    <w:p w14:paraId="5BF7002B" w14:textId="6020294B" w:rsidR="002865B9" w:rsidRPr="002D7577" w:rsidRDefault="002865B9" w:rsidP="002865B9">
      <w:pPr>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4CDD0FB7" wp14:editId="30E42EDD">
            <wp:extent cx="5543550" cy="2364105"/>
            <wp:effectExtent l="0" t="0" r="6350" b="0"/>
            <wp:docPr id="340589476" name="Picture 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89476" name="Picture 7" descr="A screenshot of a graph&#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3550" cy="2364105"/>
                    </a:xfrm>
                    <a:prstGeom prst="rect">
                      <a:avLst/>
                    </a:prstGeom>
                  </pic:spPr>
                </pic:pic>
              </a:graphicData>
            </a:graphic>
          </wp:inline>
        </w:drawing>
      </w:r>
    </w:p>
    <w:p w14:paraId="76710D4A" w14:textId="77777777" w:rsidR="002865B9" w:rsidRPr="002D7577" w:rsidRDefault="002865B9" w:rsidP="002865B9">
      <w:pPr>
        <w:snapToGrid w:val="0"/>
        <w:contextualSpacing/>
        <w:rPr>
          <w:rFonts w:eastAsia="TimesNewRomanPS-BoldMT"/>
          <w:bCs/>
          <w:sz w:val="24"/>
          <w:lang w:eastAsia="zh-CN"/>
        </w:rPr>
      </w:pPr>
    </w:p>
    <w:p w14:paraId="2C2CA978" w14:textId="069AF200" w:rsidR="002865B9" w:rsidRPr="002D7577" w:rsidRDefault="002865B9" w:rsidP="002865B9">
      <w:pPr>
        <w:snapToGrid w:val="0"/>
        <w:contextualSpacing/>
        <w:rPr>
          <w:rFonts w:eastAsia="TimesNewRomanPS-BoldMT"/>
          <w:bCs/>
          <w:sz w:val="24"/>
          <w:lang w:eastAsia="zh-CN"/>
        </w:rPr>
      </w:pPr>
      <w:r w:rsidRPr="002D7577">
        <w:rPr>
          <w:rFonts w:eastAsia="TimesNewRomanPS-BoldMT"/>
          <w:bCs/>
          <w:sz w:val="24"/>
          <w:lang w:eastAsia="zh-CN"/>
        </w:rPr>
        <w:t>Graph when a &lt; 0:</w:t>
      </w:r>
    </w:p>
    <w:p w14:paraId="714D1DC3" w14:textId="77777777" w:rsidR="002865B9" w:rsidRPr="002D7577" w:rsidRDefault="002865B9" w:rsidP="002865B9">
      <w:pPr>
        <w:snapToGrid w:val="0"/>
        <w:contextualSpacing/>
        <w:rPr>
          <w:rFonts w:eastAsia="TimesNewRomanPS-BoldMT"/>
          <w:bCs/>
          <w:sz w:val="24"/>
          <w:lang w:eastAsia="zh-CN"/>
        </w:rPr>
      </w:pPr>
    </w:p>
    <w:p w14:paraId="405AD08D" w14:textId="52B8E55E" w:rsidR="002865B9" w:rsidRPr="002D7577" w:rsidRDefault="003E44F9" w:rsidP="002865B9">
      <w:pPr>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1A442496" wp14:editId="6A9CD85D">
            <wp:extent cx="5543550" cy="2396490"/>
            <wp:effectExtent l="0" t="0" r="6350" b="3810"/>
            <wp:docPr id="1878404149" name="Picture 8" descr="A picture containing text, number,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04149" name="Picture 8" descr="A picture containing text, number, line,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3550" cy="2396490"/>
                    </a:xfrm>
                    <a:prstGeom prst="rect">
                      <a:avLst/>
                    </a:prstGeom>
                  </pic:spPr>
                </pic:pic>
              </a:graphicData>
            </a:graphic>
          </wp:inline>
        </w:drawing>
      </w:r>
    </w:p>
    <w:p w14:paraId="1B1BF1B5" w14:textId="77777777" w:rsidR="003E44F9" w:rsidRPr="002D7577" w:rsidRDefault="003E44F9" w:rsidP="002865B9">
      <w:pPr>
        <w:snapToGrid w:val="0"/>
        <w:contextualSpacing/>
        <w:rPr>
          <w:rFonts w:eastAsia="TimesNewRomanPS-BoldMT"/>
          <w:bCs/>
          <w:sz w:val="24"/>
          <w:lang w:eastAsia="zh-CN"/>
        </w:rPr>
      </w:pPr>
    </w:p>
    <w:p w14:paraId="011C5AF5" w14:textId="6024FF4C" w:rsidR="003E44F9" w:rsidRPr="002D7577" w:rsidRDefault="003E44F9" w:rsidP="002865B9">
      <w:pPr>
        <w:snapToGrid w:val="0"/>
        <w:contextualSpacing/>
        <w:rPr>
          <w:rFonts w:eastAsia="TimesNewRomanPS-BoldMT"/>
          <w:bCs/>
          <w:sz w:val="24"/>
          <w:lang w:eastAsia="zh-CN"/>
        </w:rPr>
      </w:pPr>
      <w:r w:rsidRPr="002D7577">
        <w:rPr>
          <w:rFonts w:eastAsia="TimesNewRomanPS-BoldMT"/>
          <w:bCs/>
          <w:sz w:val="24"/>
          <w:lang w:eastAsia="zh-CN"/>
        </w:rPr>
        <w:t xml:space="preserve">We notice that by varying the “a” value and updating the graphs accordingly, we can see the different values of “a” affecting the scaling of the graph. </w:t>
      </w:r>
    </w:p>
    <w:p w14:paraId="43BA60EB" w14:textId="77777777" w:rsidR="003E44F9" w:rsidRPr="002D7577" w:rsidRDefault="003E44F9" w:rsidP="002865B9">
      <w:pPr>
        <w:snapToGrid w:val="0"/>
        <w:contextualSpacing/>
        <w:rPr>
          <w:rFonts w:eastAsia="TimesNewRomanPS-BoldMT"/>
          <w:bCs/>
          <w:sz w:val="24"/>
          <w:lang w:eastAsia="zh-CN"/>
        </w:rPr>
      </w:pPr>
    </w:p>
    <w:p w14:paraId="3C13D3AD" w14:textId="192F8C65" w:rsidR="00177286" w:rsidRPr="002D7577" w:rsidRDefault="00302D90" w:rsidP="00302D90">
      <w:pPr>
        <w:pStyle w:val="ListParagraph"/>
        <w:numPr>
          <w:ilvl w:val="0"/>
          <w:numId w:val="6"/>
        </w:numPr>
        <w:snapToGrid w:val="0"/>
        <w:contextualSpacing/>
        <w:rPr>
          <w:rFonts w:eastAsia="TimesNewRomanPS-BoldMT"/>
          <w:b/>
          <w:sz w:val="24"/>
          <w:lang w:eastAsia="zh-CN"/>
        </w:rPr>
      </w:pPr>
      <w:r w:rsidRPr="002D7577">
        <w:rPr>
          <w:rFonts w:eastAsia="TimesNewRomanPS-BoldMT"/>
          <w:b/>
          <w:sz w:val="24"/>
          <w:lang w:eastAsia="zh-CN"/>
        </w:rPr>
        <w:lastRenderedPageBreak/>
        <w:t xml:space="preserve">If </w:t>
      </w:r>
      <m:oMath>
        <m:r>
          <m:rPr>
            <m:sty m:val="bi"/>
          </m:rPr>
          <w:rPr>
            <w:rFonts w:ascii="Cambria Math" w:hAnsi="Cambria Math"/>
            <w:noProof/>
            <w:sz w:val="24"/>
            <w:lang w:eastAsia="zh-CN"/>
          </w:rPr>
          <m:t>g</m:t>
        </m:r>
        <m:d>
          <m:dPr>
            <m:ctrlPr>
              <w:rPr>
                <w:rFonts w:ascii="Cambria Math" w:hAnsi="Cambria Math"/>
                <w:b/>
                <w:i/>
                <w:noProof/>
                <w:sz w:val="24"/>
                <w:lang w:eastAsia="zh-CN"/>
              </w:rPr>
            </m:ctrlPr>
          </m:dPr>
          <m:e>
            <m:r>
              <m:rPr>
                <m:sty m:val="bi"/>
              </m:rPr>
              <w:rPr>
                <w:rFonts w:ascii="Cambria Math" w:hAnsi="Cambria Math"/>
                <w:noProof/>
                <w:sz w:val="24"/>
                <w:lang w:eastAsia="zh-CN"/>
              </w:rPr>
              <m:t>x</m:t>
            </m:r>
          </m:e>
        </m:d>
        <m:r>
          <m:rPr>
            <m:sty m:val="bi"/>
          </m:rPr>
          <w:rPr>
            <w:rFonts w:ascii="Cambria Math" w:hAnsi="Cambria Math"/>
            <w:noProof/>
            <w:sz w:val="24"/>
            <w:lang w:eastAsia="zh-CN"/>
          </w:rPr>
          <m:t>=</m:t>
        </m:r>
        <m:sSup>
          <m:sSupPr>
            <m:ctrlPr>
              <w:rPr>
                <w:rFonts w:ascii="Cambria Math" w:hAnsi="Cambria Math"/>
                <w:b/>
                <w:i/>
                <w:noProof/>
                <w:sz w:val="24"/>
                <w:lang w:eastAsia="zh-CN"/>
              </w:rPr>
            </m:ctrlPr>
          </m:sSupPr>
          <m:e>
            <m:r>
              <m:rPr>
                <m:sty m:val="bi"/>
              </m:rPr>
              <w:rPr>
                <w:rFonts w:ascii="Cambria Math" w:hAnsi="Cambria Math"/>
                <w:noProof/>
                <w:sz w:val="24"/>
                <w:lang w:eastAsia="zh-CN"/>
              </w:rPr>
              <m:t>x</m:t>
            </m:r>
          </m:e>
          <m:sup>
            <m:r>
              <m:rPr>
                <m:sty m:val="bi"/>
              </m:rPr>
              <w:rPr>
                <w:rFonts w:ascii="Cambria Math" w:hAnsi="Cambria Math"/>
                <w:noProof/>
                <w:sz w:val="24"/>
                <w:lang w:eastAsia="zh-CN"/>
              </w:rPr>
              <m:t>6</m:t>
            </m:r>
          </m:sup>
        </m:sSup>
        <m:r>
          <m:rPr>
            <m:sty m:val="bi"/>
          </m:rPr>
          <w:rPr>
            <w:rFonts w:ascii="Cambria Math" w:hAnsi="Cambria Math"/>
            <w:noProof/>
            <w:sz w:val="24"/>
            <w:lang w:eastAsia="zh-CN"/>
          </w:rPr>
          <m:t xml:space="preserve">+ </m:t>
        </m:r>
        <m:sSup>
          <m:sSupPr>
            <m:ctrlPr>
              <w:rPr>
                <w:rFonts w:ascii="Cambria Math" w:hAnsi="Cambria Math"/>
                <w:b/>
                <w:i/>
                <w:noProof/>
                <w:sz w:val="24"/>
                <w:lang w:eastAsia="zh-CN"/>
              </w:rPr>
            </m:ctrlPr>
          </m:sSupPr>
          <m:e>
            <m:r>
              <m:rPr>
                <m:sty m:val="bi"/>
              </m:rPr>
              <w:rPr>
                <w:rFonts w:ascii="Cambria Math" w:hAnsi="Cambria Math"/>
                <w:noProof/>
                <w:sz w:val="24"/>
                <w:lang w:eastAsia="zh-CN"/>
              </w:rPr>
              <m:t>x</m:t>
            </m:r>
          </m:e>
          <m:sup>
            <m:r>
              <m:rPr>
                <m:sty m:val="bi"/>
              </m:rPr>
              <w:rPr>
                <w:rFonts w:ascii="Cambria Math" w:hAnsi="Cambria Math"/>
                <w:noProof/>
                <w:sz w:val="24"/>
                <w:lang w:eastAsia="zh-CN"/>
              </w:rPr>
              <m:t>4</m:t>
            </m:r>
          </m:sup>
        </m:sSup>
        <m:r>
          <m:rPr>
            <m:sty m:val="bi"/>
          </m:rPr>
          <w:rPr>
            <w:rFonts w:ascii="Cambria Math" w:hAnsi="Cambria Math"/>
            <w:noProof/>
            <w:sz w:val="24"/>
            <w:lang w:eastAsia="zh-CN"/>
          </w:rPr>
          <m:t>, x≥0</m:t>
        </m:r>
      </m:oMath>
      <w:r w:rsidRPr="002D7577">
        <w:rPr>
          <w:rFonts w:eastAsia="TimesNewRomanPS-BoldMT"/>
          <w:b/>
          <w:sz w:val="24"/>
          <w:lang w:eastAsia="zh-CN"/>
        </w:rPr>
        <w:t xml:space="preserve">, find </w:t>
      </w:r>
      <m:oMath>
        <m:sSup>
          <m:sSupPr>
            <m:ctrlPr>
              <w:rPr>
                <w:rFonts w:ascii="Cambria Math" w:eastAsia="TimesNewRomanPS-BoldMT" w:hAnsi="Cambria Math"/>
                <w:b/>
                <w:i/>
                <w:sz w:val="24"/>
                <w:lang w:eastAsia="zh-CN"/>
              </w:rPr>
            </m:ctrlPr>
          </m:sSupPr>
          <m:e>
            <m:r>
              <m:rPr>
                <m:sty m:val="bi"/>
              </m:rPr>
              <w:rPr>
                <w:rFonts w:ascii="Cambria Math" w:eastAsia="TimesNewRomanPS-BoldMT" w:hAnsi="Cambria Math"/>
                <w:sz w:val="24"/>
                <w:lang w:eastAsia="zh-CN"/>
              </w:rPr>
              <m:t>g</m:t>
            </m:r>
          </m:e>
          <m:sup>
            <m:r>
              <m:rPr>
                <m:sty m:val="bi"/>
              </m:rPr>
              <w:rPr>
                <w:rFonts w:ascii="Cambria Math" w:eastAsia="TimesNewRomanPS-BoldMT" w:hAnsi="Cambria Math"/>
                <w:sz w:val="24"/>
                <w:lang w:eastAsia="zh-CN"/>
              </w:rPr>
              <m:t>-1</m:t>
            </m:r>
          </m:sup>
        </m:sSup>
        <m:r>
          <m:rPr>
            <m:sty m:val="bi"/>
          </m:rPr>
          <w:rPr>
            <w:rFonts w:ascii="Cambria Math" w:eastAsia="TimesNewRomanPS-BoldMT" w:hAnsi="Cambria Math"/>
            <w:sz w:val="24"/>
            <w:lang w:eastAsia="zh-CN"/>
          </w:rPr>
          <m:t>(x)</m:t>
        </m:r>
      </m:oMath>
      <w:r w:rsidRPr="002D7577">
        <w:rPr>
          <w:rFonts w:eastAsia="TimesNewRomanPS-BoldMT"/>
          <w:b/>
          <w:sz w:val="24"/>
          <w:lang w:eastAsia="zh-CN"/>
        </w:rPr>
        <w:t xml:space="preserve"> expression. </w:t>
      </w:r>
      <w:r w:rsidR="00921709" w:rsidRPr="002D7577">
        <w:rPr>
          <w:rFonts w:eastAsia="TimesNewRomanPS-BoldMT"/>
          <w:b/>
          <w:sz w:val="24"/>
          <w:lang w:eastAsia="zh-CN"/>
        </w:rPr>
        <w:t>And that</w:t>
      </w:r>
      <w:r w:rsidR="00636907" w:rsidRPr="002D7577">
        <w:rPr>
          <w:rFonts w:eastAsia="TimesNewRomanPS-BoldMT"/>
          <w:b/>
          <w:sz w:val="24"/>
          <w:lang w:eastAsia="zh-CN"/>
        </w:rPr>
        <w:t xml:space="preserve">, </w:t>
      </w:r>
      <w:r w:rsidR="00921709" w:rsidRPr="002D7577">
        <w:rPr>
          <w:rFonts w:eastAsia="TimesNewRomanPS-BoldMT"/>
          <w:b/>
          <w:sz w:val="24"/>
          <w:lang w:eastAsia="zh-CN"/>
        </w:rPr>
        <w:t xml:space="preserve">plot </w:t>
      </w:r>
      <m:oMath>
        <m:r>
          <m:rPr>
            <m:sty m:val="bi"/>
          </m:rPr>
          <w:rPr>
            <w:rFonts w:ascii="Cambria Math" w:eastAsia="TimesNewRomanPS-BoldMT" w:hAnsi="Cambria Math"/>
            <w:sz w:val="24"/>
            <w:lang w:eastAsia="zh-CN"/>
          </w:rPr>
          <m:t>y=g</m:t>
        </m:r>
        <m:d>
          <m:dPr>
            <m:ctrlPr>
              <w:rPr>
                <w:rFonts w:ascii="Cambria Math" w:eastAsia="TimesNewRomanPS-BoldMT" w:hAnsi="Cambria Math"/>
                <w:b/>
                <w:i/>
                <w:sz w:val="24"/>
                <w:lang w:eastAsia="zh-CN"/>
              </w:rPr>
            </m:ctrlPr>
          </m:dPr>
          <m:e>
            <m:r>
              <m:rPr>
                <m:sty m:val="bi"/>
              </m:rPr>
              <w:rPr>
                <w:rFonts w:ascii="Cambria Math" w:eastAsia="TimesNewRomanPS-BoldMT" w:hAnsi="Cambria Math"/>
                <w:sz w:val="24"/>
                <w:lang w:eastAsia="zh-CN"/>
              </w:rPr>
              <m:t>x</m:t>
            </m:r>
          </m:e>
        </m:d>
        <m:r>
          <m:rPr>
            <m:sty m:val="bi"/>
          </m:rPr>
          <w:rPr>
            <w:rFonts w:ascii="Cambria Math" w:eastAsia="TimesNewRomanPS-BoldMT" w:hAnsi="Cambria Math"/>
            <w:sz w:val="24"/>
            <w:lang w:eastAsia="zh-CN"/>
          </w:rPr>
          <m:t>, y=x,</m:t>
        </m:r>
      </m:oMath>
      <w:r w:rsidR="00921709" w:rsidRPr="002D7577">
        <w:rPr>
          <w:rFonts w:eastAsia="TimesNewRomanPS-BoldMT"/>
          <w:b/>
          <w:sz w:val="24"/>
          <w:lang w:eastAsia="zh-CN"/>
        </w:rPr>
        <w:t xml:space="preserve"> and </w:t>
      </w:r>
      <m:oMath>
        <m:sSup>
          <m:sSupPr>
            <m:ctrlPr>
              <w:rPr>
                <w:rFonts w:ascii="Cambria Math" w:hAnsi="Cambria Math"/>
                <w:b/>
                <w:i/>
                <w:noProof/>
                <w:sz w:val="24"/>
                <w:lang w:eastAsia="zh-CN"/>
              </w:rPr>
            </m:ctrlPr>
          </m:sSupPr>
          <m:e>
            <m:r>
              <m:rPr>
                <m:sty m:val="bi"/>
              </m:rPr>
              <w:rPr>
                <w:rFonts w:ascii="Cambria Math" w:hAnsi="Cambria Math"/>
                <w:noProof/>
                <w:sz w:val="24"/>
                <w:lang w:eastAsia="zh-CN"/>
              </w:rPr>
              <m:t>y=g</m:t>
            </m:r>
          </m:e>
          <m:sup>
            <m:r>
              <m:rPr>
                <m:sty m:val="bi"/>
              </m:rPr>
              <w:rPr>
                <w:rFonts w:ascii="Cambria Math" w:hAnsi="Cambria Math"/>
                <w:noProof/>
                <w:sz w:val="24"/>
                <w:lang w:eastAsia="zh-CN"/>
              </w:rPr>
              <m:t>-1</m:t>
            </m:r>
          </m:sup>
        </m:sSup>
        <m:r>
          <m:rPr>
            <m:sty m:val="bi"/>
          </m:rPr>
          <w:rPr>
            <w:rFonts w:ascii="Cambria Math" w:hAnsi="Cambria Math"/>
            <w:noProof/>
            <w:sz w:val="24"/>
            <w:lang w:eastAsia="zh-CN"/>
          </w:rPr>
          <m:t>(x)</m:t>
        </m:r>
      </m:oMath>
      <w:r w:rsidR="00921709" w:rsidRPr="002D7577">
        <w:rPr>
          <w:rFonts w:eastAsia="TimesNewRomanPS-BoldMT"/>
          <w:b/>
          <w:sz w:val="24"/>
          <w:lang w:eastAsia="zh-CN"/>
        </w:rPr>
        <w:t xml:space="preserve"> in one graph by </w:t>
      </w:r>
      <w:r w:rsidR="00921709" w:rsidRPr="002D7577">
        <w:rPr>
          <w:rFonts w:eastAsia="TimesNewRomanPS-BoldMT"/>
          <w:b/>
          <w:color w:val="4F81BD" w:themeColor="accent1"/>
          <w:sz w:val="24"/>
          <w:lang w:eastAsia="zh-CN"/>
        </w:rPr>
        <w:t>Excel</w:t>
      </w:r>
    </w:p>
    <w:p w14:paraId="19EA91B8" w14:textId="77777777" w:rsidR="003E44F9" w:rsidRPr="002D7577" w:rsidRDefault="003E44F9" w:rsidP="003E44F9">
      <w:pPr>
        <w:snapToGrid w:val="0"/>
        <w:ind w:left="360"/>
        <w:contextualSpacing/>
        <w:rPr>
          <w:rFonts w:eastAsia="TimesNewRomanPS-BoldMT"/>
          <w:sz w:val="24"/>
          <w:lang w:eastAsia="zh-CN"/>
        </w:rPr>
      </w:pPr>
    </w:p>
    <w:p w14:paraId="309C556C" w14:textId="7FC08ABF" w:rsidR="003E44F9" w:rsidRPr="002D7577" w:rsidRDefault="003E44F9" w:rsidP="003E44F9">
      <w:pPr>
        <w:snapToGrid w:val="0"/>
        <w:ind w:left="360"/>
        <w:contextualSpacing/>
        <w:rPr>
          <w:rFonts w:eastAsia="TimesNewRomanPS-BoldMT"/>
          <w:sz w:val="24"/>
          <w:lang w:eastAsia="zh-CN"/>
        </w:rPr>
      </w:pPr>
      <m:oMathPara>
        <m:oMath>
          <m:r>
            <w:rPr>
              <w:rFonts w:ascii="Cambria Math" w:eastAsia="TimesNewRomanPS-BoldMT" w:hAnsi="Cambria Math"/>
              <w:sz w:val="24"/>
              <w:lang w:eastAsia="zh-CN"/>
            </w:rPr>
            <m:t>g</m:t>
          </m:r>
          <m:d>
            <m:dPr>
              <m:ctrlPr>
                <w:rPr>
                  <w:rFonts w:ascii="Cambria Math" w:eastAsia="TimesNewRomanPS-BoldMT" w:hAnsi="Cambria Math"/>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6</m:t>
              </m:r>
            </m:sup>
          </m:sSup>
          <m:r>
            <w:rPr>
              <w:rFonts w:ascii="Cambria Math" w:eastAsia="TimesNewRomanPS-BoldMT" w:hAnsi="Cambria Math"/>
              <w:sz w:val="24"/>
              <w:lang w:eastAsia="zh-CN"/>
            </w:rPr>
            <m:t xml:space="preserve">+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4</m:t>
              </m:r>
            </m:sup>
          </m:sSup>
        </m:oMath>
      </m:oMathPara>
    </w:p>
    <w:p w14:paraId="5A97E5E2" w14:textId="56FE425C" w:rsidR="003E44F9" w:rsidRPr="002D7577" w:rsidRDefault="003E44F9" w:rsidP="003E44F9">
      <w:pPr>
        <w:snapToGrid w:val="0"/>
        <w:ind w:left="360"/>
        <w:contextualSpacing/>
        <w:rPr>
          <w:rFonts w:eastAsia="TimesNewRomanPS-BoldMT"/>
          <w:sz w:val="24"/>
          <w:lang w:eastAsia="zh-CN"/>
        </w:rPr>
      </w:pPr>
      <m:oMathPara>
        <m:oMath>
          <m:r>
            <w:rPr>
              <w:rFonts w:ascii="Cambria Math" w:eastAsia="TimesNewRomanPS-BoldMT" w:hAnsi="Cambria Math"/>
              <w:sz w:val="24"/>
              <w:lang w:eastAsia="zh-CN"/>
            </w:rPr>
            <m:t>We will replace g</m:t>
          </m:r>
          <m:d>
            <m:dPr>
              <m:ctrlPr>
                <w:rPr>
                  <w:rFonts w:ascii="Cambria Math" w:eastAsia="TimesNewRomanPS-BoldMT" w:hAnsi="Cambria Math"/>
                  <w:i/>
                  <w:sz w:val="24"/>
                  <w:lang w:eastAsia="zh-CN"/>
                </w:rPr>
              </m:ctrlPr>
            </m:dPr>
            <m:e>
              <m:r>
                <w:rPr>
                  <w:rFonts w:ascii="Cambria Math" w:eastAsia="TimesNewRomanPS-BoldMT" w:hAnsi="Cambria Math"/>
                  <w:sz w:val="24"/>
                  <w:lang w:eastAsia="zh-CN"/>
                </w:rPr>
                <m:t>x</m:t>
              </m:r>
            </m:e>
          </m:d>
          <m:r>
            <w:rPr>
              <w:rFonts w:ascii="Cambria Math" w:eastAsia="TimesNewRomanPS-BoldMT" w:hAnsi="Cambria Math"/>
              <w:sz w:val="24"/>
              <w:lang w:eastAsia="zh-CN"/>
            </w:rPr>
            <m:t xml:space="preserve">with y to get the equation y=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6</m:t>
              </m:r>
            </m:sup>
          </m:sSup>
          <m:r>
            <w:rPr>
              <w:rFonts w:ascii="Cambria Math" w:eastAsia="TimesNewRomanPS-BoldMT" w:hAnsi="Cambria Math"/>
              <w:sz w:val="24"/>
              <w:lang w:eastAsia="zh-CN"/>
            </w:rPr>
            <m:t xml:space="preserve">+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x</m:t>
              </m:r>
            </m:e>
            <m:sup>
              <m:r>
                <w:rPr>
                  <w:rFonts w:ascii="Cambria Math" w:eastAsia="TimesNewRomanPS-BoldMT" w:hAnsi="Cambria Math"/>
                  <w:sz w:val="24"/>
                  <w:lang w:eastAsia="zh-CN"/>
                </w:rPr>
                <m:t>4</m:t>
              </m:r>
            </m:sup>
          </m:sSup>
        </m:oMath>
      </m:oMathPara>
    </w:p>
    <w:p w14:paraId="2F434027" w14:textId="373A6074" w:rsidR="003E44F9" w:rsidRPr="002D7577" w:rsidRDefault="003E44F9" w:rsidP="003E44F9">
      <w:pPr>
        <w:snapToGrid w:val="0"/>
        <w:ind w:left="360"/>
        <w:contextualSpacing/>
        <w:rPr>
          <w:rFonts w:eastAsia="TimesNewRomanPS-BoldMT"/>
          <w:sz w:val="24"/>
          <w:lang w:eastAsia="zh-CN"/>
        </w:rPr>
      </w:pPr>
    </w:p>
    <w:p w14:paraId="23210B48" w14:textId="46313E42" w:rsidR="003E44F9" w:rsidRPr="002D7577" w:rsidRDefault="003E44F9" w:rsidP="003E44F9">
      <w:pPr>
        <w:snapToGrid w:val="0"/>
        <w:ind w:left="360"/>
        <w:contextualSpacing/>
        <w:rPr>
          <w:rFonts w:eastAsia="TimesNewRomanPS-BoldMT"/>
          <w:sz w:val="24"/>
          <w:lang w:eastAsia="zh-CN"/>
        </w:rPr>
      </w:pPr>
      <m:oMathPara>
        <m:oMath>
          <m:r>
            <w:rPr>
              <w:rFonts w:ascii="Cambria Math" w:eastAsia="TimesNewRomanPS-BoldMT" w:hAnsi="Cambria Math"/>
              <w:sz w:val="24"/>
              <w:lang w:eastAsia="zh-CN"/>
            </w:rPr>
            <m:t xml:space="preserve">We will then swap x and y in the equation to get x=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6</m:t>
              </m:r>
            </m:sup>
          </m:sSup>
          <m:r>
            <w:rPr>
              <w:rFonts w:ascii="Cambria Math" w:eastAsia="TimesNewRomanPS-BoldMT" w:hAnsi="Cambria Math"/>
              <w:sz w:val="24"/>
              <w:lang w:eastAsia="zh-CN"/>
            </w:rPr>
            <m:t xml:space="preserve">+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4</m:t>
              </m:r>
            </m:sup>
          </m:sSup>
        </m:oMath>
      </m:oMathPara>
    </w:p>
    <w:p w14:paraId="4D7AC469" w14:textId="77777777" w:rsidR="003E44F9" w:rsidRPr="002D7577" w:rsidRDefault="003E44F9" w:rsidP="003E44F9">
      <w:pPr>
        <w:snapToGrid w:val="0"/>
        <w:ind w:left="360"/>
        <w:contextualSpacing/>
        <w:rPr>
          <w:rFonts w:eastAsia="TimesNewRomanPS-BoldMT"/>
          <w:sz w:val="24"/>
          <w:lang w:eastAsia="zh-CN"/>
        </w:rPr>
      </w:pPr>
    </w:p>
    <w:p w14:paraId="679C70C7" w14:textId="646EAF48" w:rsidR="003E44F9" w:rsidRPr="002D7577" w:rsidRDefault="003E44F9" w:rsidP="003E44F9">
      <w:pPr>
        <w:snapToGrid w:val="0"/>
        <w:ind w:left="360"/>
        <w:contextualSpacing/>
        <w:rPr>
          <w:rFonts w:eastAsia="TimesNewRomanPS-BoldMT"/>
          <w:sz w:val="24"/>
          <w:lang w:eastAsia="zh-CN"/>
        </w:rPr>
      </w:pPr>
      <w:r w:rsidRPr="002D7577">
        <w:rPr>
          <w:rFonts w:eastAsia="TimesNewRomanPS-BoldMT"/>
          <w:sz w:val="24"/>
          <w:lang w:eastAsia="zh-CN"/>
        </w:rPr>
        <w:t>Let us solve the equation for y:</w:t>
      </w:r>
    </w:p>
    <w:p w14:paraId="1B65A029" w14:textId="77777777" w:rsidR="003E44F9" w:rsidRPr="002D7577" w:rsidRDefault="003E44F9" w:rsidP="003E44F9">
      <w:pPr>
        <w:snapToGrid w:val="0"/>
        <w:ind w:left="360"/>
        <w:contextualSpacing/>
        <w:rPr>
          <w:rFonts w:eastAsia="TimesNewRomanPS-BoldMT"/>
          <w:sz w:val="24"/>
          <w:lang w:eastAsia="zh-CN"/>
        </w:rPr>
      </w:pPr>
    </w:p>
    <w:p w14:paraId="28A5F266" w14:textId="75D0EB8C" w:rsidR="003E44F9" w:rsidRPr="002D7577" w:rsidRDefault="003E44F9" w:rsidP="003E44F9">
      <w:pPr>
        <w:snapToGrid w:val="0"/>
        <w:ind w:left="360"/>
        <w:contextualSpacing/>
        <w:rPr>
          <w:rFonts w:eastAsia="TimesNewRomanPS-BoldMT"/>
          <w:sz w:val="24"/>
          <w:lang w:eastAsia="zh-CN"/>
        </w:rPr>
      </w:pPr>
      <m:oMathPara>
        <m:oMath>
          <m:r>
            <w:rPr>
              <w:rFonts w:ascii="Cambria Math" w:eastAsia="TimesNewRomanPS-BoldMT" w:hAnsi="Cambria Math"/>
              <w:sz w:val="24"/>
              <w:lang w:eastAsia="zh-CN"/>
            </w:rPr>
            <m:t xml:space="preserve">x=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6</m:t>
              </m:r>
            </m:sup>
          </m:sSup>
          <m:r>
            <w:rPr>
              <w:rFonts w:ascii="Cambria Math" w:eastAsia="TimesNewRomanPS-BoldMT" w:hAnsi="Cambria Math"/>
              <w:sz w:val="24"/>
              <w:lang w:eastAsia="zh-CN"/>
            </w:rPr>
            <m:t xml:space="preserve">+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4</m:t>
              </m:r>
            </m:sup>
          </m:sSup>
        </m:oMath>
      </m:oMathPara>
    </w:p>
    <w:p w14:paraId="0FC120EE" w14:textId="36B9A57A" w:rsidR="003E44F9" w:rsidRPr="002D7577" w:rsidRDefault="003E44F9" w:rsidP="003E44F9">
      <w:pPr>
        <w:snapToGrid w:val="0"/>
        <w:ind w:left="360"/>
        <w:contextualSpacing/>
        <w:rPr>
          <w:rFonts w:eastAsia="TimesNewRomanPS-BoldMT"/>
          <w:sz w:val="24"/>
          <w:lang w:eastAsia="zh-CN"/>
        </w:rPr>
      </w:pPr>
      <m:oMathPara>
        <m:oMath>
          <m:r>
            <w:rPr>
              <w:rFonts w:ascii="Cambria Math" w:eastAsia="TimesNewRomanPS-BoldMT" w:hAnsi="Cambria Math"/>
              <w:sz w:val="24"/>
              <w:lang w:eastAsia="zh-CN"/>
            </w:rPr>
            <m:t xml:space="preserve">x= </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4</m:t>
              </m:r>
            </m:sup>
          </m:sSup>
          <m:r>
            <w:rPr>
              <w:rFonts w:ascii="Cambria Math" w:eastAsia="TimesNewRomanPS-BoldMT" w:hAnsi="Cambria Math"/>
              <w:sz w:val="24"/>
              <w:lang w:eastAsia="zh-CN"/>
            </w:rPr>
            <m:t>(</m:t>
          </m:r>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2</m:t>
              </m:r>
            </m:sup>
          </m:sSup>
          <m:r>
            <w:rPr>
              <w:rFonts w:ascii="Cambria Math" w:eastAsia="TimesNewRomanPS-BoldMT" w:hAnsi="Cambria Math"/>
              <w:sz w:val="24"/>
              <w:lang w:eastAsia="zh-CN"/>
            </w:rPr>
            <m:t>+1)</m:t>
          </m:r>
        </m:oMath>
      </m:oMathPara>
    </w:p>
    <w:p w14:paraId="0FDBB2E9" w14:textId="53D4764D" w:rsidR="003E44F9" w:rsidRPr="002D7577" w:rsidRDefault="003E44F9" w:rsidP="003E44F9">
      <w:pPr>
        <w:snapToGrid w:val="0"/>
        <w:ind w:left="360"/>
        <w:contextualSpacing/>
        <w:rPr>
          <w:rFonts w:eastAsia="TimesNewRomanPS-BoldMT"/>
          <w:sz w:val="24"/>
          <w:lang w:eastAsia="zh-CN"/>
        </w:rPr>
      </w:pPr>
      <m:oMathPara>
        <m:oMath>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4</m:t>
              </m:r>
            </m:sup>
          </m:sSup>
          <m:r>
            <w:rPr>
              <w:rFonts w:ascii="Cambria Math" w:eastAsia="TimesNewRomanPS-BoldMT" w:hAnsi="Cambria Math"/>
              <w:sz w:val="24"/>
              <w:lang w:eastAsia="zh-CN"/>
            </w:rPr>
            <m:t>=</m:t>
          </m:r>
          <m:sSup>
            <m:sSupPr>
              <m:ctrlPr>
                <w:rPr>
                  <w:rFonts w:ascii="Cambria Math" w:eastAsia="TimesNewRomanPS-BoldMT" w:hAnsi="Cambria Math"/>
                  <w:i/>
                  <w:sz w:val="24"/>
                  <w:lang w:eastAsia="zh-CN"/>
                </w:rPr>
              </m:ctrlPr>
            </m:sSupPr>
            <m:e>
              <m:f>
                <m:fPr>
                  <m:ctrlPr>
                    <w:rPr>
                      <w:rFonts w:ascii="Cambria Math" w:eastAsia="TimesNewRomanPS-BoldMT" w:hAnsi="Cambria Math"/>
                      <w:i/>
                      <w:sz w:val="24"/>
                      <w:lang w:eastAsia="zh-CN"/>
                    </w:rPr>
                  </m:ctrlPr>
                </m:fPr>
                <m:num>
                  <m:r>
                    <w:rPr>
                      <w:rFonts w:ascii="Cambria Math" w:eastAsia="TimesNewRomanPS-BoldMT" w:hAnsi="Cambria Math"/>
                      <w:sz w:val="24"/>
                      <w:lang w:eastAsia="zh-CN"/>
                    </w:rPr>
                    <m:t>x</m:t>
                  </m:r>
                </m:num>
                <m:den>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2</m:t>
                      </m:r>
                    </m:sup>
                  </m:sSup>
                  <m:r>
                    <w:rPr>
                      <w:rFonts w:ascii="Cambria Math" w:eastAsia="TimesNewRomanPS-BoldMT" w:hAnsi="Cambria Math"/>
                      <w:sz w:val="24"/>
                      <w:lang w:eastAsia="zh-CN"/>
                    </w:rPr>
                    <m:t>+1</m:t>
                  </m:r>
                </m:den>
              </m:f>
            </m:e>
            <m:sup>
              <m:r>
                <w:rPr>
                  <w:rFonts w:ascii="Cambria Math" w:eastAsia="TimesNewRomanPS-BoldMT" w:hAnsi="Cambria Math"/>
                  <w:sz w:val="24"/>
                  <w:lang w:eastAsia="zh-CN"/>
                </w:rPr>
                <m:t>1/4</m:t>
              </m:r>
            </m:sup>
          </m:sSup>
        </m:oMath>
      </m:oMathPara>
    </w:p>
    <w:p w14:paraId="49634817" w14:textId="77777777" w:rsidR="001A4227" w:rsidRPr="002D7577" w:rsidRDefault="001A4227" w:rsidP="003E44F9">
      <w:pPr>
        <w:snapToGrid w:val="0"/>
        <w:ind w:left="360"/>
        <w:contextualSpacing/>
        <w:rPr>
          <w:rFonts w:eastAsia="TimesNewRomanPS-BoldMT"/>
          <w:sz w:val="24"/>
          <w:lang w:eastAsia="zh-CN"/>
        </w:rPr>
      </w:pPr>
    </w:p>
    <w:p w14:paraId="57D50CDB" w14:textId="2CE0A117" w:rsidR="001A4227" w:rsidRPr="002D7577" w:rsidRDefault="001A4227" w:rsidP="001A4227">
      <w:pPr>
        <w:snapToGrid w:val="0"/>
        <w:ind w:left="360"/>
        <w:contextualSpacing/>
        <w:rPr>
          <w:rFonts w:eastAsia="TimesNewRomanPS-BoldMT"/>
          <w:sz w:val="24"/>
          <w:lang w:eastAsia="zh-CN"/>
        </w:rPr>
      </w:pPr>
      <m:oMathPara>
        <m:oMath>
          <m:r>
            <w:rPr>
              <w:rFonts w:ascii="Cambria Math" w:eastAsia="TimesNewRomanPS-BoldMT" w:hAnsi="Cambria Math"/>
              <w:sz w:val="24"/>
              <w:lang w:eastAsia="zh-CN"/>
            </w:rPr>
            <m:t xml:space="preserve">y </m:t>
          </m:r>
          <m:r>
            <w:rPr>
              <w:rFonts w:ascii="Cambria Math" w:eastAsia="TimesNewRomanPS-BoldMT" w:hAnsi="Cambria Math"/>
              <w:sz w:val="24"/>
              <w:lang w:eastAsia="zh-CN"/>
            </w:rPr>
            <m:t>=</m:t>
          </m:r>
          <m:sSup>
            <m:sSupPr>
              <m:ctrlPr>
                <w:rPr>
                  <w:rFonts w:ascii="Cambria Math" w:eastAsia="TimesNewRomanPS-BoldMT" w:hAnsi="Cambria Math"/>
                  <w:i/>
                  <w:sz w:val="24"/>
                  <w:lang w:eastAsia="zh-CN"/>
                </w:rPr>
              </m:ctrlPr>
            </m:sSupPr>
            <m:e>
              <m:f>
                <m:fPr>
                  <m:ctrlPr>
                    <w:rPr>
                      <w:rFonts w:ascii="Cambria Math" w:eastAsia="TimesNewRomanPS-BoldMT" w:hAnsi="Cambria Math"/>
                      <w:i/>
                      <w:sz w:val="24"/>
                      <w:lang w:eastAsia="zh-CN"/>
                    </w:rPr>
                  </m:ctrlPr>
                </m:fPr>
                <m:num>
                  <m:r>
                    <w:rPr>
                      <w:rFonts w:ascii="Cambria Math" w:eastAsia="TimesNewRomanPS-BoldMT" w:hAnsi="Cambria Math"/>
                      <w:sz w:val="24"/>
                      <w:lang w:eastAsia="zh-CN"/>
                    </w:rPr>
                    <m:t>x</m:t>
                  </m:r>
                </m:num>
                <m:den>
                  <m:sSup>
                    <m:sSupPr>
                      <m:ctrlPr>
                        <w:rPr>
                          <w:rFonts w:ascii="Cambria Math" w:eastAsia="TimesNewRomanPS-BoldMT" w:hAnsi="Cambria Math"/>
                          <w:i/>
                          <w:sz w:val="24"/>
                          <w:lang w:eastAsia="zh-CN"/>
                        </w:rPr>
                      </m:ctrlPr>
                    </m:sSupPr>
                    <m:e>
                      <m:r>
                        <w:rPr>
                          <w:rFonts w:ascii="Cambria Math" w:eastAsia="TimesNewRomanPS-BoldMT" w:hAnsi="Cambria Math"/>
                          <w:sz w:val="24"/>
                          <w:lang w:eastAsia="zh-CN"/>
                        </w:rPr>
                        <m:t>y</m:t>
                      </m:r>
                    </m:e>
                    <m:sup>
                      <m:r>
                        <w:rPr>
                          <w:rFonts w:ascii="Cambria Math" w:eastAsia="TimesNewRomanPS-BoldMT" w:hAnsi="Cambria Math"/>
                          <w:sz w:val="24"/>
                          <w:lang w:eastAsia="zh-CN"/>
                        </w:rPr>
                        <m:t>2</m:t>
                      </m:r>
                    </m:sup>
                  </m:sSup>
                  <m:r>
                    <w:rPr>
                      <w:rFonts w:ascii="Cambria Math" w:eastAsia="TimesNewRomanPS-BoldMT" w:hAnsi="Cambria Math"/>
                      <w:sz w:val="24"/>
                      <w:lang w:eastAsia="zh-CN"/>
                    </w:rPr>
                    <m:t>+1</m:t>
                  </m:r>
                </m:den>
              </m:f>
            </m:e>
            <m:sup>
              <m:r>
                <w:rPr>
                  <w:rFonts w:ascii="Cambria Math" w:eastAsia="TimesNewRomanPS-BoldMT" w:hAnsi="Cambria Math"/>
                  <w:sz w:val="24"/>
                  <w:lang w:eastAsia="zh-CN"/>
                </w:rPr>
                <m:t>1/4</m:t>
              </m:r>
            </m:sup>
          </m:sSup>
        </m:oMath>
      </m:oMathPara>
    </w:p>
    <w:p w14:paraId="00299F68" w14:textId="77777777" w:rsidR="001A4227" w:rsidRPr="002D7577" w:rsidRDefault="001A4227" w:rsidP="003E44F9">
      <w:pPr>
        <w:snapToGrid w:val="0"/>
        <w:ind w:left="360"/>
        <w:contextualSpacing/>
        <w:rPr>
          <w:rFonts w:eastAsia="TimesNewRomanPS-BoldMT"/>
          <w:sz w:val="24"/>
          <w:lang w:eastAsia="zh-CN"/>
        </w:rPr>
      </w:pPr>
    </w:p>
    <w:p w14:paraId="71E24E2C" w14:textId="5732435F" w:rsidR="0076467D" w:rsidRPr="002D7577" w:rsidRDefault="001A4227" w:rsidP="0076467D">
      <w:pPr>
        <w:pStyle w:val="ListParagraph"/>
        <w:snapToGrid w:val="0"/>
        <w:contextualSpacing/>
        <w:rPr>
          <w:rFonts w:eastAsia="TimesNewRomanPS-BoldMT"/>
          <w:bCs/>
          <w:sz w:val="24"/>
          <w:lang w:eastAsia="zh-CN"/>
        </w:rPr>
      </w:pPr>
      <w:r w:rsidRPr="002D7577">
        <w:rPr>
          <w:rFonts w:eastAsia="TimesNewRomanPS-BoldMT"/>
          <w:bCs/>
          <w:sz w:val="24"/>
          <w:lang w:eastAsia="zh-CN"/>
        </w:rPr>
        <w:t xml:space="preserve">Plotting </w:t>
      </w:r>
      <m:oMath>
        <m:r>
          <w:rPr>
            <w:rFonts w:ascii="Cambria Math" w:eastAsia="TimesNewRomanPS-BoldMT" w:hAnsi="Cambria Math"/>
            <w:sz w:val="24"/>
            <w:lang w:eastAsia="zh-CN"/>
          </w:rPr>
          <m:t>y=g, y=x and y=</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g</m:t>
            </m:r>
          </m:e>
          <m:sup>
            <m:r>
              <w:rPr>
                <w:rFonts w:ascii="Cambria Math" w:eastAsia="TimesNewRomanPS-BoldMT" w:hAnsi="Cambria Math"/>
                <w:sz w:val="24"/>
                <w:lang w:eastAsia="zh-CN"/>
              </w:rPr>
              <m:t>(-1)(x)</m:t>
            </m:r>
          </m:sup>
        </m:sSup>
      </m:oMath>
    </w:p>
    <w:p w14:paraId="6B520D72" w14:textId="77777777" w:rsidR="001A4227" w:rsidRPr="002D7577" w:rsidRDefault="001A4227" w:rsidP="0076467D">
      <w:pPr>
        <w:pStyle w:val="ListParagraph"/>
        <w:snapToGrid w:val="0"/>
        <w:contextualSpacing/>
        <w:rPr>
          <w:rFonts w:eastAsia="TimesNewRomanPS-BoldMT"/>
          <w:bCs/>
          <w:sz w:val="24"/>
          <w:lang w:eastAsia="zh-CN"/>
        </w:rPr>
      </w:pPr>
    </w:p>
    <w:p w14:paraId="719DAA1D" w14:textId="170DC6ED" w:rsidR="001A4227" w:rsidRPr="002D7577" w:rsidRDefault="002C6F75" w:rsidP="0076467D">
      <w:pPr>
        <w:pStyle w:val="ListParagraph"/>
        <w:snapToGrid w:val="0"/>
        <w:contextualSpacing/>
        <w:rPr>
          <w:rFonts w:eastAsia="TimesNewRomanPS-BoldMT"/>
          <w:b/>
          <w:sz w:val="24"/>
          <w:lang w:eastAsia="zh-CN"/>
        </w:rPr>
      </w:pPr>
      <w:r w:rsidRPr="002D7577">
        <w:rPr>
          <w:rFonts w:eastAsia="TimesNewRomanPS-BoldMT"/>
          <w:b/>
          <w:sz w:val="24"/>
          <w:lang w:eastAsia="zh-CN"/>
        </w:rPr>
        <w:t>Plotting y = g</w:t>
      </w:r>
    </w:p>
    <w:p w14:paraId="5067A572" w14:textId="77777777" w:rsidR="002C6F75" w:rsidRPr="002D7577" w:rsidRDefault="002C6F75" w:rsidP="0076467D">
      <w:pPr>
        <w:pStyle w:val="ListParagraph"/>
        <w:snapToGrid w:val="0"/>
        <w:contextualSpacing/>
        <w:rPr>
          <w:rFonts w:eastAsia="TimesNewRomanPS-BoldMT"/>
          <w:b/>
          <w:sz w:val="24"/>
          <w:lang w:eastAsia="zh-CN"/>
        </w:rPr>
      </w:pPr>
    </w:p>
    <w:p w14:paraId="25059099" w14:textId="6254876A" w:rsidR="002C6F75" w:rsidRPr="002D7577" w:rsidRDefault="002C6F75" w:rsidP="0076467D">
      <w:pPr>
        <w:pStyle w:val="ListParagraph"/>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5FDBDC66" wp14:editId="161C8EF9">
            <wp:extent cx="5064369" cy="3369865"/>
            <wp:effectExtent l="0" t="0" r="3175" b="0"/>
            <wp:docPr id="1192293881" name="Picture 9"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93881" name="Picture 9" descr="A picture containing text, screenshot, number,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79203" cy="3379736"/>
                    </a:xfrm>
                    <a:prstGeom prst="rect">
                      <a:avLst/>
                    </a:prstGeom>
                  </pic:spPr>
                </pic:pic>
              </a:graphicData>
            </a:graphic>
          </wp:inline>
        </w:drawing>
      </w:r>
    </w:p>
    <w:p w14:paraId="2A0633BE" w14:textId="77777777" w:rsidR="002C6F75" w:rsidRPr="002D7577" w:rsidRDefault="002C6F75" w:rsidP="0076467D">
      <w:pPr>
        <w:pStyle w:val="ListParagraph"/>
        <w:snapToGrid w:val="0"/>
        <w:contextualSpacing/>
        <w:rPr>
          <w:rFonts w:eastAsia="TimesNewRomanPS-BoldMT"/>
          <w:bCs/>
          <w:sz w:val="24"/>
          <w:lang w:eastAsia="zh-CN"/>
        </w:rPr>
      </w:pPr>
    </w:p>
    <w:p w14:paraId="35C0200F" w14:textId="414F8EC7" w:rsidR="002C6F75" w:rsidRPr="002D7577" w:rsidRDefault="002C6F75" w:rsidP="0076467D">
      <w:pPr>
        <w:pStyle w:val="ListParagraph"/>
        <w:snapToGrid w:val="0"/>
        <w:contextualSpacing/>
        <w:rPr>
          <w:rFonts w:eastAsia="TimesNewRomanPS-BoldMT"/>
          <w:b/>
          <w:sz w:val="24"/>
          <w:lang w:eastAsia="zh-CN"/>
        </w:rPr>
      </w:pPr>
      <w:r w:rsidRPr="002D7577">
        <w:rPr>
          <w:rFonts w:eastAsia="TimesNewRomanPS-BoldMT"/>
          <w:b/>
          <w:sz w:val="24"/>
          <w:lang w:eastAsia="zh-CN"/>
        </w:rPr>
        <w:t>Plotting y = x</w:t>
      </w:r>
    </w:p>
    <w:p w14:paraId="4452C4EE" w14:textId="77777777" w:rsidR="002C6F75" w:rsidRPr="002D7577" w:rsidRDefault="002C6F75" w:rsidP="0076467D">
      <w:pPr>
        <w:pStyle w:val="ListParagraph"/>
        <w:snapToGrid w:val="0"/>
        <w:contextualSpacing/>
        <w:rPr>
          <w:rFonts w:eastAsia="TimesNewRomanPS-BoldMT"/>
          <w:b/>
          <w:sz w:val="24"/>
          <w:lang w:eastAsia="zh-CN"/>
        </w:rPr>
      </w:pPr>
    </w:p>
    <w:p w14:paraId="2981E4D9" w14:textId="4ABB5223" w:rsidR="002C6F75" w:rsidRPr="002D7577" w:rsidRDefault="002C6F75" w:rsidP="0076467D">
      <w:pPr>
        <w:pStyle w:val="ListParagraph"/>
        <w:snapToGrid w:val="0"/>
        <w:contextualSpacing/>
        <w:rPr>
          <w:rFonts w:eastAsia="TimesNewRomanPS-BoldMT"/>
          <w:bCs/>
          <w:sz w:val="24"/>
          <w:lang w:eastAsia="zh-CN"/>
        </w:rPr>
      </w:pPr>
      <w:r w:rsidRPr="002D7577">
        <w:rPr>
          <w:rFonts w:eastAsia="TimesNewRomanPS-BoldMT"/>
          <w:bCs/>
          <w:noProof/>
          <w:sz w:val="24"/>
          <w:lang w:eastAsia="zh-CN"/>
        </w:rPr>
        <w:lastRenderedPageBreak/>
        <w:drawing>
          <wp:inline distT="0" distB="0" distL="0" distR="0" wp14:anchorId="0F4ADC90" wp14:editId="141B191C">
            <wp:extent cx="5543550" cy="3446780"/>
            <wp:effectExtent l="0" t="0" r="6350" b="0"/>
            <wp:docPr id="633759931" name="Picture 10" descr="A picture containing text, line,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59931" name="Picture 10" descr="A picture containing text, line, plot, numb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3550" cy="3446780"/>
                    </a:xfrm>
                    <a:prstGeom prst="rect">
                      <a:avLst/>
                    </a:prstGeom>
                  </pic:spPr>
                </pic:pic>
              </a:graphicData>
            </a:graphic>
          </wp:inline>
        </w:drawing>
      </w:r>
    </w:p>
    <w:p w14:paraId="20953BA7" w14:textId="77777777" w:rsidR="002C6F75" w:rsidRPr="002D7577" w:rsidRDefault="002C6F75" w:rsidP="0076467D">
      <w:pPr>
        <w:pStyle w:val="ListParagraph"/>
        <w:snapToGrid w:val="0"/>
        <w:contextualSpacing/>
        <w:rPr>
          <w:rFonts w:eastAsia="TimesNewRomanPS-BoldMT"/>
          <w:bCs/>
          <w:sz w:val="24"/>
          <w:lang w:eastAsia="zh-CN"/>
        </w:rPr>
      </w:pPr>
    </w:p>
    <w:p w14:paraId="5AC3A397" w14:textId="6F24E859" w:rsidR="002C6F75" w:rsidRPr="002D7577" w:rsidRDefault="002C6F75" w:rsidP="0076467D">
      <w:pPr>
        <w:pStyle w:val="ListParagraph"/>
        <w:snapToGrid w:val="0"/>
        <w:contextualSpacing/>
        <w:rPr>
          <w:rFonts w:eastAsia="TimesNewRomanPS-BoldMT"/>
          <w:bCs/>
          <w:sz w:val="24"/>
          <w:lang w:eastAsia="zh-CN"/>
        </w:rPr>
      </w:pPr>
      <w:r w:rsidRPr="002D7577">
        <w:rPr>
          <w:rFonts w:eastAsia="TimesNewRomanPS-BoldMT"/>
          <w:bCs/>
          <w:sz w:val="24"/>
          <w:lang w:eastAsia="zh-CN"/>
        </w:rPr>
        <w:t xml:space="preserve">Plotting </w:t>
      </w:r>
      <m:oMath>
        <m:r>
          <w:rPr>
            <w:rFonts w:ascii="Cambria Math" w:eastAsia="TimesNewRomanPS-BoldMT" w:hAnsi="Cambria Math"/>
            <w:sz w:val="24"/>
            <w:lang w:eastAsia="zh-CN"/>
          </w:rPr>
          <m:t xml:space="preserve">y </m:t>
        </m:r>
        <m:r>
          <w:rPr>
            <w:rFonts w:ascii="Cambria Math" w:eastAsia="TimesNewRomanPS-BoldMT" w:hAnsi="Cambria Math"/>
            <w:sz w:val="24"/>
            <w:lang w:eastAsia="zh-CN"/>
          </w:rPr>
          <m:t>=</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g</m:t>
            </m:r>
          </m:e>
          <m:sup>
            <m:r>
              <w:rPr>
                <w:rFonts w:ascii="Cambria Math" w:eastAsia="TimesNewRomanPS-BoldMT" w:hAnsi="Cambria Math"/>
                <w:sz w:val="24"/>
                <w:lang w:eastAsia="zh-CN"/>
              </w:rPr>
              <m:t>(-1)(x)</m:t>
            </m:r>
          </m:sup>
        </m:sSup>
      </m:oMath>
    </w:p>
    <w:p w14:paraId="73BF2D4B" w14:textId="77777777" w:rsidR="002C6F75" w:rsidRPr="002D7577" w:rsidRDefault="002C6F75" w:rsidP="0076467D">
      <w:pPr>
        <w:pStyle w:val="ListParagraph"/>
        <w:snapToGrid w:val="0"/>
        <w:contextualSpacing/>
        <w:rPr>
          <w:rFonts w:eastAsia="TimesNewRomanPS-BoldMT"/>
          <w:bCs/>
          <w:sz w:val="24"/>
          <w:lang w:eastAsia="zh-CN"/>
        </w:rPr>
      </w:pPr>
    </w:p>
    <w:p w14:paraId="2572BE56" w14:textId="204E626C" w:rsidR="002C6F75" w:rsidRPr="002D7577" w:rsidRDefault="002C6F75" w:rsidP="0076467D">
      <w:pPr>
        <w:pStyle w:val="ListParagraph"/>
        <w:snapToGrid w:val="0"/>
        <w:contextualSpacing/>
        <w:rPr>
          <w:rFonts w:eastAsia="TimesNewRomanPS-BoldMT"/>
          <w:bCs/>
          <w:sz w:val="24"/>
          <w:lang w:eastAsia="zh-CN"/>
        </w:rPr>
      </w:pPr>
      <w:r w:rsidRPr="002D7577">
        <w:rPr>
          <w:rFonts w:eastAsia="TimesNewRomanPS-BoldMT"/>
          <w:bCs/>
          <w:noProof/>
          <w:sz w:val="24"/>
          <w:lang w:eastAsia="zh-CN"/>
        </w:rPr>
        <w:drawing>
          <wp:inline distT="0" distB="0" distL="0" distR="0" wp14:anchorId="7A22876C" wp14:editId="384B437A">
            <wp:extent cx="5543550" cy="3564255"/>
            <wp:effectExtent l="0" t="0" r="6350" b="4445"/>
            <wp:docPr id="434100037" name="Picture 11"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00037" name="Picture 11" descr="A picture containing text, screenshot, number,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43550" cy="3564255"/>
                    </a:xfrm>
                    <a:prstGeom prst="rect">
                      <a:avLst/>
                    </a:prstGeom>
                  </pic:spPr>
                </pic:pic>
              </a:graphicData>
            </a:graphic>
          </wp:inline>
        </w:drawing>
      </w:r>
    </w:p>
    <w:p w14:paraId="765A2EA9" w14:textId="77777777" w:rsidR="001A4227" w:rsidRPr="002D7577" w:rsidRDefault="001A4227" w:rsidP="001A4227">
      <w:pPr>
        <w:snapToGrid w:val="0"/>
        <w:contextualSpacing/>
        <w:rPr>
          <w:rFonts w:eastAsia="TimesNewRomanPS-BoldMT"/>
          <w:bCs/>
          <w:sz w:val="24"/>
          <w:lang w:eastAsia="zh-CN"/>
        </w:rPr>
      </w:pPr>
    </w:p>
    <w:p w14:paraId="786E639F" w14:textId="77777777" w:rsidR="001A4227" w:rsidRPr="002D7577" w:rsidRDefault="001A4227" w:rsidP="0076467D">
      <w:pPr>
        <w:pStyle w:val="ListParagraph"/>
        <w:snapToGrid w:val="0"/>
        <w:contextualSpacing/>
        <w:rPr>
          <w:rFonts w:eastAsia="TimesNewRomanPS-BoldMT"/>
          <w:b/>
          <w:sz w:val="24"/>
          <w:lang w:eastAsia="zh-CN"/>
        </w:rPr>
      </w:pPr>
    </w:p>
    <w:p w14:paraId="11DDDC22" w14:textId="38EC4A3F" w:rsidR="0076467D" w:rsidRPr="002D7577" w:rsidRDefault="0076467D" w:rsidP="000E17E9">
      <w:pPr>
        <w:pStyle w:val="ListParagraph"/>
        <w:numPr>
          <w:ilvl w:val="0"/>
          <w:numId w:val="6"/>
        </w:numPr>
        <w:snapToGrid w:val="0"/>
        <w:contextualSpacing/>
        <w:rPr>
          <w:rFonts w:eastAsia="TimesNewRomanPS-BoldMT"/>
          <w:b/>
          <w:sz w:val="24"/>
          <w:lang w:eastAsia="zh-CN"/>
        </w:rPr>
      </w:pPr>
      <w:r w:rsidRPr="002D7577">
        <w:rPr>
          <w:b/>
          <w:noProof/>
          <w:sz w:val="24"/>
          <w:lang w:eastAsia="zh-CN"/>
        </w:rPr>
        <w:t>When a camera flash goes off, the batteries immediately begin to recharge the flash’s capacitor, which stores electric charge given by</w:t>
      </w:r>
    </w:p>
    <w:p w14:paraId="0752B86E" w14:textId="4C41A9D2" w:rsidR="00614A84" w:rsidRPr="002D7577" w:rsidRDefault="002C6F75" w:rsidP="00614A84">
      <w:pPr>
        <w:pStyle w:val="ListParagraph"/>
        <w:snapToGrid w:val="0"/>
        <w:contextualSpacing/>
        <w:rPr>
          <w:rFonts w:eastAsia="TimesNewRomanPS-BoldMT"/>
          <w:b/>
          <w:sz w:val="24"/>
          <w:lang w:eastAsia="zh-CN"/>
        </w:rPr>
      </w:pPr>
      <m:oMathPara>
        <m:oMath>
          <m:r>
            <m:rPr>
              <m:sty m:val="bi"/>
            </m:rPr>
            <w:rPr>
              <w:rFonts w:ascii="Cambria Math" w:eastAsia="TimesNewRomanPS-BoldMT" w:hAnsi="Cambria Math"/>
              <w:sz w:val="24"/>
              <w:lang w:eastAsia="zh-CN"/>
            </w:rPr>
            <m:t>Q</m:t>
          </m:r>
          <m:d>
            <m:dPr>
              <m:ctrlPr>
                <w:rPr>
                  <w:rFonts w:ascii="Cambria Math" w:eastAsia="TimesNewRomanPS-BoldMT" w:hAnsi="Cambria Math"/>
                  <w:b/>
                  <w:i/>
                  <w:sz w:val="24"/>
                  <w:lang w:eastAsia="zh-CN"/>
                </w:rPr>
              </m:ctrlPr>
            </m:dPr>
            <m:e>
              <m:r>
                <m:rPr>
                  <m:sty m:val="bi"/>
                </m:rPr>
                <w:rPr>
                  <w:rFonts w:ascii="Cambria Math" w:eastAsia="TimesNewRomanPS-BoldMT" w:hAnsi="Cambria Math"/>
                  <w:sz w:val="24"/>
                  <w:lang w:eastAsia="zh-CN"/>
                </w:rPr>
                <m:t>t</m:t>
              </m:r>
            </m:e>
          </m:d>
          <m:r>
            <m:rPr>
              <m:sty m:val="bi"/>
            </m:rPr>
            <w:rPr>
              <w:rFonts w:ascii="Cambria Math" w:eastAsia="TimesNewRomanPS-BoldMT" w:hAnsi="Cambria Math"/>
              <w:sz w:val="24"/>
              <w:lang w:eastAsia="zh-CN"/>
            </w:rPr>
            <m:t>=</m:t>
          </m:r>
          <m:sSub>
            <m:sSubPr>
              <m:ctrlPr>
                <w:rPr>
                  <w:rFonts w:ascii="Cambria Math" w:eastAsia="TimesNewRomanPS-BoldMT" w:hAnsi="Cambria Math"/>
                  <w:b/>
                  <w:i/>
                  <w:sz w:val="24"/>
                  <w:lang w:eastAsia="zh-CN"/>
                </w:rPr>
              </m:ctrlPr>
            </m:sSubPr>
            <m:e>
              <m:r>
                <m:rPr>
                  <m:sty m:val="bi"/>
                </m:rPr>
                <w:rPr>
                  <w:rFonts w:ascii="Cambria Math" w:eastAsia="TimesNewRomanPS-BoldMT" w:hAnsi="Cambria Math"/>
                  <w:sz w:val="24"/>
                  <w:lang w:eastAsia="zh-CN"/>
                </w:rPr>
                <m:t>Q</m:t>
              </m:r>
            </m:e>
            <m:sub>
              <m:r>
                <m:rPr>
                  <m:sty m:val="bi"/>
                </m:rPr>
                <w:rPr>
                  <w:rFonts w:ascii="Cambria Math" w:eastAsia="TimesNewRomanPS-BoldMT" w:hAnsi="Cambria Math"/>
                  <w:sz w:val="24"/>
                  <w:lang w:eastAsia="zh-CN"/>
                </w:rPr>
                <m:t>0</m:t>
              </m:r>
            </m:sub>
          </m:sSub>
          <m:r>
            <m:rPr>
              <m:sty m:val="bi"/>
            </m:rPr>
            <w:rPr>
              <w:rFonts w:ascii="Cambria Math" w:eastAsia="TimesNewRomanPS-BoldMT" w:hAnsi="Cambria Math"/>
              <w:sz w:val="24"/>
              <w:lang w:eastAsia="zh-CN"/>
            </w:rPr>
            <m:t>(1-</m:t>
          </m:r>
          <m:sSup>
            <m:sSupPr>
              <m:ctrlPr>
                <w:rPr>
                  <w:rFonts w:ascii="Cambria Math" w:eastAsia="TimesNewRomanPS-BoldMT" w:hAnsi="Cambria Math"/>
                  <w:b/>
                  <w:i/>
                  <w:sz w:val="24"/>
                  <w:lang w:eastAsia="zh-CN"/>
                </w:rPr>
              </m:ctrlPr>
            </m:sSupPr>
            <m:e>
              <m:r>
                <m:rPr>
                  <m:sty m:val="bi"/>
                </m:rPr>
                <w:rPr>
                  <w:rFonts w:ascii="Cambria Math" w:eastAsia="TimesNewRomanPS-BoldMT" w:hAnsi="Cambria Math"/>
                  <w:sz w:val="24"/>
                  <w:lang w:eastAsia="zh-CN"/>
                </w:rPr>
                <m:t>e</m:t>
              </m:r>
            </m:e>
            <m:sup>
              <m:r>
                <m:rPr>
                  <m:sty m:val="bi"/>
                </m:rPr>
                <w:rPr>
                  <w:rFonts w:ascii="Cambria Math" w:eastAsia="TimesNewRomanPS-BoldMT" w:hAnsi="Cambria Math"/>
                  <w:sz w:val="24"/>
                  <w:lang w:eastAsia="zh-CN"/>
                </w:rPr>
                <m:t>-t/a</m:t>
              </m:r>
            </m:sup>
          </m:sSup>
          <m:r>
            <m:rPr>
              <m:sty m:val="bi"/>
            </m:rPr>
            <w:rPr>
              <w:rFonts w:ascii="Cambria Math" w:eastAsia="TimesNewRomanPS-BoldMT" w:hAnsi="Cambria Math"/>
              <w:sz w:val="24"/>
              <w:lang w:eastAsia="zh-CN"/>
            </w:rPr>
            <m:t>)</m:t>
          </m:r>
        </m:oMath>
      </m:oMathPara>
    </w:p>
    <w:p w14:paraId="0B7A10A8" w14:textId="77777777" w:rsidR="00614A84" w:rsidRPr="002D7577" w:rsidRDefault="00614A84" w:rsidP="00614A84">
      <w:pPr>
        <w:pStyle w:val="ListParagraph"/>
        <w:snapToGrid w:val="0"/>
        <w:contextualSpacing/>
        <w:rPr>
          <w:rFonts w:eastAsia="TimesNewRomanPS-BoldMT"/>
          <w:b/>
          <w:sz w:val="24"/>
          <w:lang w:eastAsia="zh-CN"/>
        </w:rPr>
      </w:pPr>
    </w:p>
    <w:p w14:paraId="64DDB573" w14:textId="299CF155" w:rsidR="00705681" w:rsidRPr="002D7577" w:rsidRDefault="00705681" w:rsidP="00705681">
      <w:pPr>
        <w:pStyle w:val="ListParagraph"/>
        <w:snapToGrid w:val="0"/>
        <w:contextualSpacing/>
        <w:rPr>
          <w:b/>
          <w:noProof/>
          <w:sz w:val="24"/>
          <w:lang w:eastAsia="zh-CN"/>
        </w:rPr>
      </w:pPr>
      <w:r w:rsidRPr="002D7577">
        <w:rPr>
          <w:b/>
          <w:noProof/>
          <w:sz w:val="24"/>
          <w:lang w:eastAsia="zh-CN"/>
        </w:rPr>
        <w:t xml:space="preserve">(The maximum charge capacity is </w:t>
      </w:r>
      <m:oMath>
        <m:sSub>
          <m:sSubPr>
            <m:ctrlPr>
              <w:rPr>
                <w:rFonts w:ascii="Cambria Math" w:eastAsia="TimesNewRomanPS-BoldMT" w:hAnsi="Cambria Math"/>
                <w:b/>
                <w:i/>
                <w:sz w:val="24"/>
                <w:lang w:eastAsia="zh-CN"/>
              </w:rPr>
            </m:ctrlPr>
          </m:sSubPr>
          <m:e>
            <m:r>
              <m:rPr>
                <m:sty m:val="bi"/>
              </m:rPr>
              <w:rPr>
                <w:rFonts w:ascii="Cambria Math" w:eastAsia="TimesNewRomanPS-BoldMT" w:hAnsi="Cambria Math"/>
                <w:sz w:val="24"/>
                <w:lang w:eastAsia="zh-CN"/>
              </w:rPr>
              <m:t>Q</m:t>
            </m:r>
          </m:e>
          <m:sub>
            <m:r>
              <m:rPr>
                <m:sty m:val="bi"/>
              </m:rPr>
              <w:rPr>
                <w:rFonts w:ascii="Cambria Math" w:eastAsia="TimesNewRomanPS-BoldMT" w:hAnsi="Cambria Math"/>
                <w:sz w:val="24"/>
                <w:lang w:eastAsia="zh-CN"/>
              </w:rPr>
              <m:t>0</m:t>
            </m:r>
          </m:sub>
        </m:sSub>
      </m:oMath>
      <w:r w:rsidRPr="002D7577">
        <w:rPr>
          <w:b/>
          <w:noProof/>
          <w:sz w:val="24"/>
          <w:lang w:eastAsia="zh-CN"/>
        </w:rPr>
        <w:t xml:space="preserve"> and t is measured in seconds.)</w:t>
      </w:r>
    </w:p>
    <w:p w14:paraId="2886F45D" w14:textId="77777777" w:rsidR="005A4564" w:rsidRPr="002D7577" w:rsidRDefault="00705681" w:rsidP="005A4564">
      <w:pPr>
        <w:pStyle w:val="ListParagraph"/>
        <w:numPr>
          <w:ilvl w:val="1"/>
          <w:numId w:val="6"/>
        </w:numPr>
        <w:snapToGrid w:val="0"/>
        <w:contextualSpacing/>
        <w:rPr>
          <w:b/>
          <w:noProof/>
          <w:sz w:val="24"/>
          <w:lang w:eastAsia="zh-CN"/>
        </w:rPr>
      </w:pPr>
      <w:r w:rsidRPr="002D7577">
        <w:rPr>
          <w:b/>
          <w:noProof/>
          <w:sz w:val="24"/>
          <w:lang w:eastAsia="zh-CN"/>
        </w:rPr>
        <w:lastRenderedPageBreak/>
        <w:t>Find the inverse of this function and explain its meaning.</w:t>
      </w:r>
    </w:p>
    <w:p w14:paraId="0CF2B231" w14:textId="77777777" w:rsidR="002C6F75" w:rsidRPr="002D7577" w:rsidRDefault="002C6F75" w:rsidP="002C6F75">
      <w:pPr>
        <w:snapToGrid w:val="0"/>
        <w:contextualSpacing/>
        <w:rPr>
          <w:bCs/>
          <w:noProof/>
          <w:sz w:val="24"/>
          <w:lang w:eastAsia="zh-CN"/>
        </w:rPr>
      </w:pPr>
    </w:p>
    <w:p w14:paraId="3FFD2B95" w14:textId="63022BDC" w:rsidR="00C81E83" w:rsidRPr="002D7577" w:rsidRDefault="002C6F75" w:rsidP="002C6F75">
      <w:pPr>
        <w:snapToGrid w:val="0"/>
        <w:contextualSpacing/>
        <w:rPr>
          <w:bCs/>
          <w:noProof/>
          <w:sz w:val="24"/>
          <w:lang w:eastAsia="zh-CN"/>
        </w:rPr>
      </w:pPr>
      <m:oMathPara>
        <m:oMath>
          <m:r>
            <w:rPr>
              <w:rFonts w:ascii="Cambria Math" w:eastAsia="TimesNewRomanPS-BoldMT" w:hAnsi="Cambria Math"/>
              <w:sz w:val="24"/>
              <w:lang w:eastAsia="zh-CN"/>
            </w:rPr>
            <m:t>=Q</m:t>
          </m:r>
          <m:d>
            <m:dPr>
              <m:ctrlPr>
                <w:rPr>
                  <w:rFonts w:ascii="Cambria Math" w:eastAsia="TimesNewRomanPS-BoldMT" w:hAnsi="Cambria Math"/>
                  <w:bCs/>
                  <w:i/>
                  <w:sz w:val="24"/>
                  <w:lang w:eastAsia="zh-CN"/>
                </w:rPr>
              </m:ctrlPr>
            </m:dPr>
            <m:e>
              <m:r>
                <w:rPr>
                  <w:rFonts w:ascii="Cambria Math" w:eastAsia="TimesNewRomanPS-BoldMT" w:hAnsi="Cambria Math"/>
                  <w:sz w:val="24"/>
                  <w:lang w:eastAsia="zh-CN"/>
                </w:rPr>
                <m:t>t</m:t>
              </m:r>
            </m:e>
          </m:d>
          <m:r>
            <w:rPr>
              <w:rFonts w:ascii="Cambria Math" w:eastAsia="TimesNewRomanPS-BoldMT" w:hAnsi="Cambria Math"/>
              <w:sz w:val="24"/>
              <w:lang w:eastAsia="zh-CN"/>
            </w:rPr>
            <m:t>=</m:t>
          </m:r>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sub>
          </m:sSub>
          <m:r>
            <w:rPr>
              <w:rFonts w:ascii="Cambria Math" w:eastAsia="TimesNewRomanPS-BoldMT" w:hAnsi="Cambria Math"/>
              <w:sz w:val="24"/>
              <w:lang w:eastAsia="zh-CN"/>
            </w:rPr>
            <m:t>(1-</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-t/a</m:t>
              </m:r>
            </m:sup>
          </m:sSup>
          <m:r>
            <w:rPr>
              <w:rFonts w:ascii="Cambria Math" w:eastAsia="TimesNewRomanPS-BoldMT" w:hAnsi="Cambria Math"/>
              <w:sz w:val="24"/>
              <w:lang w:eastAsia="zh-CN"/>
            </w:rPr>
            <m:t>)</m:t>
          </m:r>
        </m:oMath>
      </m:oMathPara>
    </w:p>
    <w:p w14:paraId="357E0109" w14:textId="77777777" w:rsidR="00C81E83" w:rsidRPr="002D7577" w:rsidRDefault="00C81E83" w:rsidP="002C6F75">
      <w:pPr>
        <w:snapToGrid w:val="0"/>
        <w:contextualSpacing/>
        <w:rPr>
          <w:bCs/>
          <w:noProof/>
          <w:sz w:val="24"/>
          <w:lang w:eastAsia="zh-CN"/>
        </w:rPr>
      </w:pPr>
    </w:p>
    <w:p w14:paraId="23A2AC41" w14:textId="2774E096" w:rsidR="00C81E83" w:rsidRPr="002D7577" w:rsidRDefault="00C81E83" w:rsidP="002C6F75">
      <w:pPr>
        <w:snapToGrid w:val="0"/>
        <w:contextualSpacing/>
        <w:rPr>
          <w:bCs/>
          <w:noProof/>
          <w:sz w:val="24"/>
          <w:lang w:eastAsia="zh-CN"/>
        </w:rPr>
      </w:pPr>
      <w:r w:rsidRPr="002D7577">
        <w:rPr>
          <w:bCs/>
          <w:noProof/>
          <w:sz w:val="24"/>
          <w:lang w:eastAsia="zh-CN"/>
        </w:rPr>
        <w:t>We will replace Q(t) with y:</w:t>
      </w:r>
    </w:p>
    <w:p w14:paraId="124C526C" w14:textId="10001481" w:rsidR="002C6F75" w:rsidRPr="002D7577" w:rsidRDefault="002C6F75" w:rsidP="002C6F75">
      <w:pPr>
        <w:snapToGrid w:val="0"/>
        <w:contextualSpacing/>
        <w:rPr>
          <w:bCs/>
          <w:noProof/>
          <w:sz w:val="24"/>
          <w:lang w:eastAsia="zh-CN"/>
        </w:rPr>
      </w:pPr>
      <m:oMathPara>
        <m:oMath>
          <m:r>
            <w:rPr>
              <w:rFonts w:ascii="Cambria Math" w:hAnsi="Cambria Math"/>
              <w:noProof/>
              <w:sz w:val="24"/>
              <w:lang w:eastAsia="zh-CN"/>
            </w:rPr>
            <m:t>y=</m:t>
          </m:r>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sub>
          </m:sSub>
          <m:r>
            <w:rPr>
              <w:rFonts w:ascii="Cambria Math" w:eastAsia="TimesNewRomanPS-BoldMT" w:hAnsi="Cambria Math"/>
              <w:sz w:val="24"/>
              <w:lang w:eastAsia="zh-CN"/>
            </w:rPr>
            <m:t>(1-</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-t/a</m:t>
              </m:r>
            </m:sup>
          </m:sSup>
          <m:r>
            <w:rPr>
              <w:rFonts w:ascii="Cambria Math" w:eastAsia="TimesNewRomanPS-BoldMT" w:hAnsi="Cambria Math"/>
              <w:sz w:val="24"/>
              <w:lang w:eastAsia="zh-CN"/>
            </w:rPr>
            <m:t>)</m:t>
          </m:r>
        </m:oMath>
      </m:oMathPara>
    </w:p>
    <w:p w14:paraId="182F2234" w14:textId="77777777" w:rsidR="00C81E83" w:rsidRPr="002D7577" w:rsidRDefault="00C81E83" w:rsidP="002C6F75">
      <w:pPr>
        <w:snapToGrid w:val="0"/>
        <w:contextualSpacing/>
        <w:rPr>
          <w:bCs/>
          <w:noProof/>
          <w:sz w:val="24"/>
          <w:lang w:eastAsia="zh-CN"/>
        </w:rPr>
      </w:pPr>
    </w:p>
    <w:p w14:paraId="234840BA" w14:textId="300B14B3" w:rsidR="00C81E83" w:rsidRPr="002D7577" w:rsidRDefault="00C81E83" w:rsidP="002C6F75">
      <w:pPr>
        <w:snapToGrid w:val="0"/>
        <w:contextualSpacing/>
        <w:rPr>
          <w:bCs/>
          <w:noProof/>
          <w:sz w:val="24"/>
          <w:lang w:eastAsia="zh-CN"/>
        </w:rPr>
      </w:pPr>
      <w:r w:rsidRPr="002D7577">
        <w:rPr>
          <w:bCs/>
          <w:noProof/>
          <w:sz w:val="24"/>
          <w:lang w:eastAsia="zh-CN"/>
        </w:rPr>
        <w:t>Now, we will swap the positions of y and t:</w:t>
      </w:r>
    </w:p>
    <w:p w14:paraId="2E17CC03" w14:textId="77777777" w:rsidR="00C81E83" w:rsidRPr="002D7577" w:rsidRDefault="00C81E83" w:rsidP="002C6F75">
      <w:pPr>
        <w:snapToGrid w:val="0"/>
        <w:contextualSpacing/>
        <w:rPr>
          <w:bCs/>
          <w:noProof/>
          <w:sz w:val="24"/>
          <w:lang w:eastAsia="zh-CN"/>
        </w:rPr>
      </w:pPr>
    </w:p>
    <w:p w14:paraId="5CF49703" w14:textId="72355211" w:rsidR="00C81E83" w:rsidRPr="002D7577" w:rsidRDefault="00C81E83" w:rsidP="002C6F75">
      <w:pPr>
        <w:snapToGrid w:val="0"/>
        <w:contextualSpacing/>
        <w:rPr>
          <w:bCs/>
          <w:noProof/>
          <w:sz w:val="24"/>
          <w:lang w:eastAsia="zh-CN"/>
        </w:rPr>
      </w:pPr>
      <m:oMathPara>
        <m:oMath>
          <m:r>
            <w:rPr>
              <w:rFonts w:ascii="Cambria Math" w:hAnsi="Cambria Math"/>
              <w:noProof/>
              <w:sz w:val="24"/>
              <w:lang w:eastAsia="zh-CN"/>
            </w:rPr>
            <m:t xml:space="preserve">t= </m:t>
          </m:r>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sub>
          </m:sSub>
          <m:r>
            <w:rPr>
              <w:rFonts w:ascii="Cambria Math" w:eastAsia="TimesNewRomanPS-BoldMT" w:hAnsi="Cambria Math"/>
              <w:sz w:val="24"/>
              <w:lang w:eastAsia="zh-CN"/>
            </w:rPr>
            <m:t>(</m:t>
          </m:r>
          <m:r>
            <w:rPr>
              <w:rFonts w:ascii="Cambria Math" w:eastAsia="TimesNewRomanPS-BoldMT" w:hAnsi="Cambria Math"/>
              <w:sz w:val="24"/>
              <w:lang w:eastAsia="zh-CN"/>
            </w:rPr>
            <m:t xml:space="preserve">1-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m:t>
              </m:r>
              <m:r>
                <w:rPr>
                  <w:rFonts w:ascii="Cambria Math" w:eastAsia="TimesNewRomanPS-BoldMT" w:hAnsi="Cambria Math"/>
                  <w:sz w:val="24"/>
                  <w:lang w:eastAsia="zh-CN"/>
                </w:rPr>
                <m:t>y</m:t>
              </m:r>
              <m:r>
                <w:rPr>
                  <w:rFonts w:ascii="Cambria Math" w:eastAsia="TimesNewRomanPS-BoldMT" w:hAnsi="Cambria Math"/>
                  <w:sz w:val="24"/>
                  <w:lang w:eastAsia="zh-CN"/>
                </w:rPr>
                <m:t>/a</m:t>
              </m:r>
            </m:sup>
          </m:sSup>
          <m:r>
            <w:rPr>
              <w:rFonts w:ascii="Cambria Math" w:eastAsia="TimesNewRomanPS-BoldMT" w:hAnsi="Cambria Math"/>
              <w:sz w:val="24"/>
              <w:lang w:eastAsia="zh-CN"/>
            </w:rPr>
            <m:t>)</m:t>
          </m:r>
        </m:oMath>
      </m:oMathPara>
    </w:p>
    <w:p w14:paraId="3623C398" w14:textId="77777777" w:rsidR="00C81E83" w:rsidRPr="002D7577" w:rsidRDefault="00C81E83" w:rsidP="002C6F75">
      <w:pPr>
        <w:snapToGrid w:val="0"/>
        <w:contextualSpacing/>
        <w:rPr>
          <w:bCs/>
          <w:noProof/>
          <w:sz w:val="24"/>
          <w:lang w:eastAsia="zh-CN"/>
        </w:rPr>
      </w:pPr>
    </w:p>
    <w:p w14:paraId="7175AC82" w14:textId="199FCC08" w:rsidR="00C81E83" w:rsidRPr="002D7577" w:rsidRDefault="00C81E83" w:rsidP="002C6F75">
      <w:pPr>
        <w:snapToGrid w:val="0"/>
        <w:contextualSpacing/>
        <w:rPr>
          <w:bCs/>
          <w:noProof/>
          <w:sz w:val="24"/>
          <w:lang w:eastAsia="zh-CN"/>
        </w:rPr>
      </w:pPr>
      <w:r w:rsidRPr="002D7577">
        <w:rPr>
          <w:bCs/>
          <w:noProof/>
          <w:sz w:val="24"/>
          <w:lang w:eastAsia="zh-CN"/>
        </w:rPr>
        <w:t>We will now solve for y to find the inverse function:</w:t>
      </w:r>
    </w:p>
    <w:p w14:paraId="4C7EAE57" w14:textId="77777777" w:rsidR="00C81E83" w:rsidRPr="002D7577" w:rsidRDefault="00C81E83" w:rsidP="002C6F75">
      <w:pPr>
        <w:snapToGrid w:val="0"/>
        <w:contextualSpacing/>
        <w:rPr>
          <w:bCs/>
          <w:noProof/>
          <w:sz w:val="24"/>
          <w:lang w:eastAsia="zh-CN"/>
        </w:rPr>
      </w:pPr>
    </w:p>
    <w:p w14:paraId="6272F343" w14:textId="3DD9361D" w:rsidR="00C81E83" w:rsidRPr="002D7577" w:rsidRDefault="00C81E83" w:rsidP="00C81E83">
      <w:pPr>
        <w:snapToGrid w:val="0"/>
        <w:contextualSpacing/>
        <w:rPr>
          <w:bCs/>
          <w:noProof/>
          <w:sz w:val="24"/>
          <w:lang w:eastAsia="zh-CN"/>
        </w:rPr>
      </w:pPr>
      <m:oMathPara>
        <m:oMath>
          <m:f>
            <m:fPr>
              <m:ctrlPr>
                <w:rPr>
                  <w:rFonts w:ascii="Cambria Math" w:hAnsi="Cambria Math"/>
                  <w:bCs/>
                  <w:i/>
                  <w:noProof/>
                  <w:sz w:val="24"/>
                  <w:lang w:eastAsia="zh-CN"/>
                </w:rPr>
              </m:ctrlPr>
            </m:fPr>
            <m:num>
              <m:r>
                <w:rPr>
                  <w:rFonts w:ascii="Cambria Math" w:hAnsi="Cambria Math"/>
                  <w:noProof/>
                  <w:sz w:val="24"/>
                  <w:lang w:eastAsia="zh-CN"/>
                </w:rPr>
                <m:t>t</m:t>
              </m:r>
            </m:num>
            <m:den>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r>
                    <w:rPr>
                      <w:rFonts w:ascii="Cambria Math" w:eastAsia="TimesNewRomanPS-BoldMT" w:hAnsi="Cambria Math"/>
                      <w:sz w:val="24"/>
                      <w:lang w:eastAsia="zh-CN"/>
                    </w:rPr>
                    <m:t xml:space="preserve"> </m:t>
                  </m:r>
                </m:sub>
              </m:sSub>
            </m:den>
          </m:f>
          <m:r>
            <w:rPr>
              <w:rFonts w:ascii="Cambria Math" w:eastAsia="TimesNewRomanPS-BoldMT" w:hAnsi="Cambria Math"/>
              <w:sz w:val="24"/>
              <w:lang w:eastAsia="zh-CN"/>
            </w:rPr>
            <m:t xml:space="preserve">= </m:t>
          </m:r>
          <m:r>
            <w:rPr>
              <w:rFonts w:ascii="Cambria Math" w:eastAsia="TimesNewRomanPS-BoldMT" w:hAnsi="Cambria Math"/>
              <w:sz w:val="24"/>
              <w:lang w:eastAsia="zh-CN"/>
            </w:rPr>
            <m:t xml:space="preserve">(1- </m:t>
          </m:r>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-y/a</m:t>
              </m:r>
            </m:sup>
          </m:sSup>
          <m:r>
            <w:rPr>
              <w:rFonts w:ascii="Cambria Math" w:eastAsia="TimesNewRomanPS-BoldMT" w:hAnsi="Cambria Math"/>
              <w:sz w:val="24"/>
              <w:lang w:eastAsia="zh-CN"/>
            </w:rPr>
            <m:t>)</m:t>
          </m:r>
        </m:oMath>
      </m:oMathPara>
    </w:p>
    <w:p w14:paraId="570C1E62" w14:textId="5DF73D4A" w:rsidR="00C81E83" w:rsidRPr="002D7577" w:rsidRDefault="00C81E83" w:rsidP="00C81E83">
      <w:pPr>
        <w:snapToGrid w:val="0"/>
        <w:contextualSpacing/>
        <w:rPr>
          <w:bCs/>
          <w:noProof/>
          <w:sz w:val="24"/>
          <w:lang w:eastAsia="zh-CN"/>
        </w:rPr>
      </w:pPr>
      <m:oMathPara>
        <m:oMath>
          <m:sSup>
            <m:sSupPr>
              <m:ctrlPr>
                <w:rPr>
                  <w:rFonts w:ascii="Cambria Math" w:eastAsia="TimesNewRomanPS-BoldMT" w:hAnsi="Cambria Math"/>
                  <w:bCs/>
                  <w:i/>
                  <w:sz w:val="24"/>
                  <w:lang w:eastAsia="zh-CN"/>
                </w:rPr>
              </m:ctrlPr>
            </m:sSupPr>
            <m:e>
              <m:r>
                <w:rPr>
                  <w:rFonts w:ascii="Cambria Math" w:eastAsia="TimesNewRomanPS-BoldMT" w:hAnsi="Cambria Math"/>
                  <w:sz w:val="24"/>
                  <w:lang w:eastAsia="zh-CN"/>
                </w:rPr>
                <m:t>e</m:t>
              </m:r>
            </m:e>
            <m:sup>
              <m:r>
                <w:rPr>
                  <w:rFonts w:ascii="Cambria Math" w:eastAsia="TimesNewRomanPS-BoldMT" w:hAnsi="Cambria Math"/>
                  <w:sz w:val="24"/>
                  <w:lang w:eastAsia="zh-CN"/>
                </w:rPr>
                <m:t>-y/a</m:t>
              </m:r>
            </m:sup>
          </m:sSup>
          <m:r>
            <w:rPr>
              <w:rFonts w:ascii="Cambria Math" w:eastAsia="TimesNewRomanPS-BoldMT" w:hAnsi="Cambria Math"/>
              <w:sz w:val="24"/>
              <w:lang w:eastAsia="zh-CN"/>
            </w:rPr>
            <m:t>)</m:t>
          </m:r>
          <m:r>
            <w:rPr>
              <w:rFonts w:ascii="Cambria Math" w:eastAsia="TimesNewRomanPS-BoldMT" w:hAnsi="Cambria Math"/>
              <w:sz w:val="24"/>
              <w:lang w:eastAsia="zh-CN"/>
            </w:rPr>
            <m:t>=1-</m:t>
          </m:r>
          <m:f>
            <m:fPr>
              <m:ctrlPr>
                <w:rPr>
                  <w:rFonts w:ascii="Cambria Math" w:hAnsi="Cambria Math"/>
                  <w:bCs/>
                  <w:i/>
                  <w:noProof/>
                  <w:sz w:val="24"/>
                  <w:lang w:eastAsia="zh-CN"/>
                </w:rPr>
              </m:ctrlPr>
            </m:fPr>
            <m:num>
              <m:r>
                <w:rPr>
                  <w:rFonts w:ascii="Cambria Math" w:hAnsi="Cambria Math"/>
                  <w:noProof/>
                  <w:sz w:val="24"/>
                  <w:lang w:eastAsia="zh-CN"/>
                </w:rPr>
                <m:t>t</m:t>
              </m:r>
            </m:num>
            <m:den>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 xml:space="preserve">0 </m:t>
                  </m:r>
                </m:sub>
              </m:sSub>
            </m:den>
          </m:f>
        </m:oMath>
      </m:oMathPara>
    </w:p>
    <w:p w14:paraId="348E2BCB" w14:textId="77777777" w:rsidR="00C81E83" w:rsidRPr="002D7577" w:rsidRDefault="00C81E83" w:rsidP="002C6F75">
      <w:pPr>
        <w:snapToGrid w:val="0"/>
        <w:contextualSpacing/>
        <w:rPr>
          <w:bCs/>
          <w:noProof/>
          <w:sz w:val="24"/>
          <w:lang w:eastAsia="zh-CN"/>
        </w:rPr>
      </w:pPr>
    </w:p>
    <w:p w14:paraId="5617F80C" w14:textId="77777777" w:rsidR="00C81E83" w:rsidRPr="002D7577" w:rsidRDefault="00C81E83" w:rsidP="002C6F75">
      <w:pPr>
        <w:snapToGrid w:val="0"/>
        <w:contextualSpacing/>
        <w:rPr>
          <w:bCs/>
          <w:noProof/>
          <w:sz w:val="24"/>
          <w:lang w:eastAsia="zh-CN"/>
        </w:rPr>
      </w:pPr>
    </w:p>
    <w:p w14:paraId="407D9D20" w14:textId="3638A8A5" w:rsidR="002C6F75" w:rsidRPr="002D7577" w:rsidRDefault="00C81E83" w:rsidP="002C6F75">
      <w:pPr>
        <w:snapToGrid w:val="0"/>
        <w:contextualSpacing/>
        <w:rPr>
          <w:bCs/>
          <w:noProof/>
          <w:sz w:val="24"/>
          <w:lang w:eastAsia="zh-CN"/>
        </w:rPr>
      </w:pPr>
      <m:oMathPara>
        <m:oMath>
          <m:r>
            <w:rPr>
              <w:rFonts w:ascii="Cambria Math" w:hAnsi="Cambria Math"/>
              <w:noProof/>
              <w:sz w:val="24"/>
              <w:lang w:eastAsia="zh-CN"/>
            </w:rPr>
            <m:t>-</m:t>
          </m:r>
          <m:f>
            <m:fPr>
              <m:ctrlPr>
                <w:rPr>
                  <w:rFonts w:ascii="Cambria Math" w:hAnsi="Cambria Math"/>
                  <w:bCs/>
                  <w:i/>
                  <w:noProof/>
                  <w:sz w:val="24"/>
                  <w:lang w:eastAsia="zh-CN"/>
                </w:rPr>
              </m:ctrlPr>
            </m:fPr>
            <m:num>
              <m:r>
                <w:rPr>
                  <w:rFonts w:ascii="Cambria Math" w:hAnsi="Cambria Math"/>
                  <w:noProof/>
                  <w:sz w:val="24"/>
                  <w:lang w:eastAsia="zh-CN"/>
                </w:rPr>
                <m:t>y</m:t>
              </m:r>
            </m:num>
            <m:den>
              <m:r>
                <w:rPr>
                  <w:rFonts w:ascii="Cambria Math" w:hAnsi="Cambria Math"/>
                  <w:noProof/>
                  <w:sz w:val="24"/>
                  <w:lang w:eastAsia="zh-CN"/>
                </w:rPr>
                <m:t>a</m:t>
              </m:r>
            </m:den>
          </m:f>
          <m:r>
            <w:rPr>
              <w:rFonts w:ascii="Cambria Math" w:hAnsi="Cambria Math"/>
              <w:noProof/>
              <w:sz w:val="24"/>
              <w:lang w:eastAsia="zh-CN"/>
            </w:rPr>
            <m:t>=In(1-</m:t>
          </m:r>
          <m:f>
            <m:fPr>
              <m:ctrlPr>
                <w:rPr>
                  <w:rFonts w:ascii="Cambria Math" w:hAnsi="Cambria Math"/>
                  <w:bCs/>
                  <w:i/>
                  <w:noProof/>
                  <w:sz w:val="24"/>
                  <w:lang w:eastAsia="zh-CN"/>
                </w:rPr>
              </m:ctrlPr>
            </m:fPr>
            <m:num>
              <m:r>
                <w:rPr>
                  <w:rFonts w:ascii="Cambria Math" w:hAnsi="Cambria Math"/>
                  <w:noProof/>
                  <w:sz w:val="24"/>
                  <w:lang w:eastAsia="zh-CN"/>
                </w:rPr>
                <m:t>t</m:t>
              </m:r>
            </m:num>
            <m:den>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 xml:space="preserve">0 </m:t>
                  </m:r>
                </m:sub>
              </m:sSub>
            </m:den>
          </m:f>
          <m:r>
            <w:rPr>
              <w:rFonts w:ascii="Cambria Math" w:eastAsia="TimesNewRomanPS-BoldMT" w:hAnsi="Cambria Math"/>
              <w:sz w:val="24"/>
              <w:lang w:eastAsia="zh-CN"/>
            </w:rPr>
            <m:t>)</m:t>
          </m:r>
        </m:oMath>
      </m:oMathPara>
    </w:p>
    <w:p w14:paraId="3EF292E0" w14:textId="38BEB51A" w:rsidR="00C81E83" w:rsidRPr="002D7577" w:rsidRDefault="00C81E83" w:rsidP="002C6F75">
      <w:pPr>
        <w:snapToGrid w:val="0"/>
        <w:contextualSpacing/>
        <w:rPr>
          <w:bCs/>
          <w:noProof/>
          <w:sz w:val="24"/>
          <w:lang w:eastAsia="zh-CN"/>
        </w:rPr>
      </w:pPr>
      <m:oMathPara>
        <m:oMath>
          <m:r>
            <w:rPr>
              <w:rFonts w:ascii="Cambria Math" w:hAnsi="Cambria Math"/>
              <w:noProof/>
              <w:sz w:val="24"/>
              <w:lang w:eastAsia="zh-CN"/>
            </w:rPr>
            <m:t>y= -a*In(1-</m:t>
          </m:r>
          <m:f>
            <m:fPr>
              <m:ctrlPr>
                <w:rPr>
                  <w:rFonts w:ascii="Cambria Math" w:hAnsi="Cambria Math"/>
                  <w:bCs/>
                  <w:i/>
                  <w:noProof/>
                  <w:sz w:val="24"/>
                  <w:lang w:eastAsia="zh-CN"/>
                </w:rPr>
              </m:ctrlPr>
            </m:fPr>
            <m:num>
              <m:r>
                <w:rPr>
                  <w:rFonts w:ascii="Cambria Math" w:hAnsi="Cambria Math"/>
                  <w:noProof/>
                  <w:sz w:val="24"/>
                  <w:lang w:eastAsia="zh-CN"/>
                </w:rPr>
                <m:t>t</m:t>
              </m:r>
            </m:num>
            <m:den>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 xml:space="preserve">0 </m:t>
                  </m:r>
                </m:sub>
              </m:sSub>
            </m:den>
          </m:f>
          <m:r>
            <w:rPr>
              <w:rFonts w:ascii="Cambria Math" w:eastAsia="TimesNewRomanPS-BoldMT" w:hAnsi="Cambria Math"/>
              <w:sz w:val="24"/>
              <w:lang w:eastAsia="zh-CN"/>
            </w:rPr>
            <m:t>)</m:t>
          </m:r>
          <m:r>
            <w:rPr>
              <w:rFonts w:ascii="Cambria Math" w:hAnsi="Cambria Math"/>
              <w:noProof/>
              <w:sz w:val="24"/>
              <w:lang w:eastAsia="zh-CN"/>
            </w:rPr>
            <m:t xml:space="preserve"> </m:t>
          </m:r>
        </m:oMath>
      </m:oMathPara>
    </w:p>
    <w:p w14:paraId="33E53572" w14:textId="77777777" w:rsidR="00C81E83" w:rsidRPr="002D7577" w:rsidRDefault="00C81E83" w:rsidP="002C6F75">
      <w:pPr>
        <w:snapToGrid w:val="0"/>
        <w:contextualSpacing/>
        <w:rPr>
          <w:bCs/>
          <w:noProof/>
          <w:sz w:val="24"/>
          <w:lang w:eastAsia="zh-CN"/>
        </w:rPr>
      </w:pPr>
    </w:p>
    <w:p w14:paraId="67E146C9" w14:textId="5CC18DE9" w:rsidR="00C81E83" w:rsidRPr="002D7577" w:rsidRDefault="00C81E83" w:rsidP="002C6F75">
      <w:pPr>
        <w:snapToGrid w:val="0"/>
        <w:contextualSpacing/>
        <w:rPr>
          <w:bCs/>
          <w:noProof/>
          <w:sz w:val="24"/>
          <w:lang w:eastAsia="zh-CN"/>
        </w:rPr>
      </w:pPr>
      <m:oMath>
        <m:r>
          <m:rPr>
            <m:sty m:val="bi"/>
          </m:rPr>
          <w:rPr>
            <w:rFonts w:ascii="Cambria Math" w:hAnsi="Cambria Math"/>
            <w:noProof/>
            <w:sz w:val="24"/>
            <w:lang w:eastAsia="zh-CN"/>
          </w:rPr>
          <m:t>∴</m:t>
        </m:r>
        <m:r>
          <w:rPr>
            <w:rFonts w:ascii="Cambria Math" w:hAnsi="Cambria Math"/>
            <w:noProof/>
            <w:sz w:val="24"/>
            <w:lang w:eastAsia="zh-CN"/>
          </w:rPr>
          <m:t>The inverse function of Q</m:t>
        </m:r>
        <m:d>
          <m:dPr>
            <m:ctrlPr>
              <w:rPr>
                <w:rFonts w:ascii="Cambria Math" w:hAnsi="Cambria Math"/>
                <w:bCs/>
                <w:i/>
                <w:noProof/>
                <w:sz w:val="24"/>
                <w:lang w:eastAsia="zh-CN"/>
              </w:rPr>
            </m:ctrlPr>
          </m:dPr>
          <m:e>
            <m:r>
              <w:rPr>
                <w:rFonts w:ascii="Cambria Math" w:hAnsi="Cambria Math"/>
                <w:noProof/>
                <w:sz w:val="24"/>
                <w:lang w:eastAsia="zh-CN"/>
              </w:rPr>
              <m:t>t</m:t>
            </m:r>
          </m:e>
        </m:d>
        <m:r>
          <w:rPr>
            <w:rFonts w:ascii="Cambria Math" w:hAnsi="Cambria Math"/>
            <w:noProof/>
            <w:sz w:val="24"/>
            <w:lang w:eastAsia="zh-CN"/>
          </w:rPr>
          <m:t xml:space="preserve">is given by: </m:t>
        </m:r>
        <m:sSup>
          <m:sSupPr>
            <m:ctrlPr>
              <w:rPr>
                <w:rFonts w:ascii="Cambria Math" w:hAnsi="Cambria Math"/>
                <w:bCs/>
                <w:i/>
                <w:noProof/>
                <w:sz w:val="24"/>
                <w:lang w:eastAsia="zh-CN"/>
              </w:rPr>
            </m:ctrlPr>
          </m:sSupPr>
          <m:e>
            <m:r>
              <w:rPr>
                <w:rFonts w:ascii="Cambria Math" w:hAnsi="Cambria Math"/>
                <w:noProof/>
                <w:sz w:val="24"/>
                <w:lang w:eastAsia="zh-CN"/>
              </w:rPr>
              <m:t>Q</m:t>
            </m:r>
          </m:e>
          <m:sup>
            <m:d>
              <m:dPr>
                <m:ctrlPr>
                  <w:rPr>
                    <w:rFonts w:ascii="Cambria Math" w:hAnsi="Cambria Math"/>
                    <w:bCs/>
                    <w:i/>
                    <w:noProof/>
                    <w:sz w:val="24"/>
                    <w:lang w:eastAsia="zh-CN"/>
                  </w:rPr>
                </m:ctrlPr>
              </m:dPr>
              <m:e>
                <m:r>
                  <w:rPr>
                    <w:rFonts w:ascii="Cambria Math" w:hAnsi="Cambria Math"/>
                    <w:noProof/>
                    <w:sz w:val="24"/>
                    <w:lang w:eastAsia="zh-CN"/>
                  </w:rPr>
                  <m:t>-1</m:t>
                </m:r>
              </m:e>
            </m:d>
            <m:d>
              <m:dPr>
                <m:ctrlPr>
                  <w:rPr>
                    <w:rFonts w:ascii="Cambria Math" w:hAnsi="Cambria Math"/>
                    <w:bCs/>
                    <w:i/>
                    <w:noProof/>
                    <w:sz w:val="24"/>
                    <w:lang w:eastAsia="zh-CN"/>
                  </w:rPr>
                </m:ctrlPr>
              </m:dPr>
              <m:e>
                <m:r>
                  <w:rPr>
                    <w:rFonts w:ascii="Cambria Math" w:hAnsi="Cambria Math"/>
                    <w:noProof/>
                    <w:sz w:val="24"/>
                    <w:lang w:eastAsia="zh-CN"/>
                  </w:rPr>
                  <m:t>t</m:t>
                </m:r>
              </m:e>
            </m:d>
          </m:sup>
        </m:sSup>
        <m:r>
          <w:rPr>
            <w:rFonts w:ascii="Cambria Math" w:hAnsi="Cambria Math"/>
            <w:noProof/>
            <w:sz w:val="24"/>
            <w:lang w:eastAsia="zh-CN"/>
          </w:rPr>
          <m:t xml:space="preserve">= -a*In(1- </m:t>
        </m:r>
        <m:f>
          <m:fPr>
            <m:ctrlPr>
              <w:rPr>
                <w:rFonts w:ascii="Cambria Math" w:hAnsi="Cambria Math"/>
                <w:bCs/>
                <w:i/>
                <w:noProof/>
                <w:sz w:val="24"/>
                <w:lang w:eastAsia="zh-CN"/>
              </w:rPr>
            </m:ctrlPr>
          </m:fPr>
          <m:num>
            <m:r>
              <w:rPr>
                <w:rFonts w:ascii="Cambria Math" w:hAnsi="Cambria Math"/>
                <w:noProof/>
                <w:sz w:val="24"/>
                <w:lang w:eastAsia="zh-CN"/>
              </w:rPr>
              <m:t>t</m:t>
            </m:r>
          </m:num>
          <m:den>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 xml:space="preserve">0 </m:t>
                </m:r>
              </m:sub>
            </m:sSub>
          </m:den>
        </m:f>
        <m:r>
          <w:rPr>
            <w:rFonts w:ascii="Cambria Math" w:hAnsi="Cambria Math"/>
            <w:noProof/>
            <w:sz w:val="24"/>
            <w:lang w:eastAsia="zh-CN"/>
          </w:rPr>
          <m:t>)</m:t>
        </m:r>
      </m:oMath>
      <w:r w:rsidRPr="002D7577">
        <w:rPr>
          <w:bCs/>
          <w:noProof/>
          <w:sz w:val="24"/>
          <w:lang w:eastAsia="zh-CN"/>
        </w:rPr>
        <w:t>.</w:t>
      </w:r>
    </w:p>
    <w:p w14:paraId="7E47C3C0" w14:textId="77777777" w:rsidR="00C81E83" w:rsidRPr="002D7577" w:rsidRDefault="00C81E83" w:rsidP="002C6F75">
      <w:pPr>
        <w:snapToGrid w:val="0"/>
        <w:contextualSpacing/>
        <w:rPr>
          <w:bCs/>
          <w:noProof/>
          <w:sz w:val="24"/>
          <w:lang w:eastAsia="zh-CN"/>
        </w:rPr>
      </w:pPr>
    </w:p>
    <w:p w14:paraId="1B5D9CE9" w14:textId="640F8DF1" w:rsidR="00C81E83" w:rsidRPr="002D7577" w:rsidRDefault="00C81E83" w:rsidP="00C81E83">
      <w:pPr>
        <w:snapToGrid w:val="0"/>
        <w:contextualSpacing/>
        <w:rPr>
          <w:bCs/>
          <w:noProof/>
          <w:sz w:val="24"/>
          <w:lang w:eastAsia="zh-CN"/>
        </w:rPr>
      </w:pPr>
      <w:r w:rsidRPr="002D7577">
        <w:rPr>
          <w:bCs/>
          <w:noProof/>
          <w:sz w:val="24"/>
          <w:lang w:eastAsia="zh-CN"/>
        </w:rPr>
        <w:t xml:space="preserve">The Inverse function </w:t>
      </w:r>
      <m:oMath>
        <m:sSup>
          <m:sSupPr>
            <m:ctrlPr>
              <w:rPr>
                <w:rFonts w:ascii="Cambria Math" w:hAnsi="Cambria Math"/>
                <w:bCs/>
                <w:i/>
                <w:noProof/>
                <w:sz w:val="24"/>
                <w:lang w:eastAsia="zh-CN"/>
              </w:rPr>
            </m:ctrlPr>
          </m:sSupPr>
          <m:e>
            <m:r>
              <w:rPr>
                <w:rFonts w:ascii="Cambria Math" w:hAnsi="Cambria Math"/>
                <w:noProof/>
                <w:sz w:val="24"/>
                <w:lang w:eastAsia="zh-CN"/>
              </w:rPr>
              <m:t>Q</m:t>
            </m:r>
          </m:e>
          <m:sup>
            <m:d>
              <m:dPr>
                <m:ctrlPr>
                  <w:rPr>
                    <w:rFonts w:ascii="Cambria Math" w:hAnsi="Cambria Math"/>
                    <w:bCs/>
                    <w:i/>
                    <w:noProof/>
                    <w:sz w:val="24"/>
                    <w:lang w:eastAsia="zh-CN"/>
                  </w:rPr>
                </m:ctrlPr>
              </m:dPr>
              <m:e>
                <m:r>
                  <w:rPr>
                    <w:rFonts w:ascii="Cambria Math" w:hAnsi="Cambria Math"/>
                    <w:noProof/>
                    <w:sz w:val="24"/>
                    <w:lang w:eastAsia="zh-CN"/>
                  </w:rPr>
                  <m:t>-1</m:t>
                </m:r>
              </m:e>
            </m:d>
            <m:d>
              <m:dPr>
                <m:ctrlPr>
                  <w:rPr>
                    <w:rFonts w:ascii="Cambria Math" w:hAnsi="Cambria Math"/>
                    <w:bCs/>
                    <w:i/>
                    <w:noProof/>
                    <w:sz w:val="24"/>
                    <w:lang w:eastAsia="zh-CN"/>
                  </w:rPr>
                </m:ctrlPr>
              </m:dPr>
              <m:e>
                <m:r>
                  <w:rPr>
                    <w:rFonts w:ascii="Cambria Math" w:hAnsi="Cambria Math"/>
                    <w:noProof/>
                    <w:sz w:val="24"/>
                    <w:lang w:eastAsia="zh-CN"/>
                  </w:rPr>
                  <m:t>t</m:t>
                </m:r>
              </m:e>
            </m:d>
          </m:sup>
        </m:sSup>
      </m:oMath>
      <w:r w:rsidRPr="002D7577">
        <w:rPr>
          <w:bCs/>
          <w:noProof/>
          <w:sz w:val="24"/>
          <w:lang w:eastAsia="zh-CN"/>
        </w:rPr>
        <w:t xml:space="preserve"> represents the time it takes to reach a certain charge level t, given the maximum charge capacity of </w:t>
      </w:r>
      <m:oMath>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sub>
        </m:sSub>
      </m:oMath>
      <w:r w:rsidRPr="002D7577">
        <w:rPr>
          <w:bCs/>
          <w:noProof/>
          <w:sz w:val="24"/>
          <w:lang w:eastAsia="zh-CN"/>
        </w:rPr>
        <w:t xml:space="preserve"> and the charging rate parameter a. Meaning, if we know how much charge we want to achieve (t), we can use the inverse function to determine how much time (y) it will take to reach that charge level.</w:t>
      </w:r>
    </w:p>
    <w:p w14:paraId="0B85A187" w14:textId="77777777" w:rsidR="00C81E83" w:rsidRPr="002D7577" w:rsidRDefault="00C81E83" w:rsidP="00C81E83">
      <w:pPr>
        <w:snapToGrid w:val="0"/>
        <w:contextualSpacing/>
        <w:rPr>
          <w:b/>
          <w:noProof/>
          <w:sz w:val="24"/>
          <w:lang w:eastAsia="zh-CN"/>
        </w:rPr>
      </w:pPr>
    </w:p>
    <w:p w14:paraId="5C5969BA" w14:textId="715957AE" w:rsidR="0076467D" w:rsidRPr="002D7577" w:rsidRDefault="00705681" w:rsidP="00C81E83">
      <w:pPr>
        <w:snapToGrid w:val="0"/>
        <w:contextualSpacing/>
        <w:rPr>
          <w:b/>
          <w:noProof/>
          <w:sz w:val="24"/>
          <w:lang w:eastAsia="zh-CN"/>
        </w:rPr>
      </w:pPr>
      <w:r w:rsidRPr="002D7577">
        <w:rPr>
          <w:b/>
          <w:noProof/>
          <w:sz w:val="24"/>
          <w:lang w:eastAsia="zh-CN"/>
        </w:rPr>
        <w:t xml:space="preserve">How long does it take to recharge the capacitor to 90% of capacity if a </w:t>
      </w:r>
      <w:r w:rsidR="005A4564" w:rsidRPr="002D7577">
        <w:rPr>
          <w:b/>
          <w:noProof/>
          <w:sz w:val="24"/>
          <w:lang w:eastAsia="zh-CN"/>
        </w:rPr>
        <w:t>=</w:t>
      </w:r>
      <w:r w:rsidRPr="002D7577">
        <w:rPr>
          <w:b/>
          <w:noProof/>
          <w:sz w:val="24"/>
          <w:lang w:eastAsia="zh-CN"/>
        </w:rPr>
        <w:t xml:space="preserve"> </w:t>
      </w:r>
      <w:r w:rsidR="001C21D4" w:rsidRPr="002D7577">
        <w:rPr>
          <w:b/>
          <w:noProof/>
          <w:sz w:val="24"/>
          <w:lang w:eastAsia="zh-CN"/>
        </w:rPr>
        <w:t xml:space="preserve">2 showing in the plot by </w:t>
      </w:r>
      <w:r w:rsidR="001C21D4" w:rsidRPr="002D7577">
        <w:rPr>
          <w:b/>
          <w:noProof/>
          <w:color w:val="4F81BD" w:themeColor="accent1"/>
          <w:sz w:val="24"/>
          <w:lang w:eastAsia="zh-CN"/>
        </w:rPr>
        <w:t>Excel</w:t>
      </w:r>
      <w:r w:rsidR="001C21D4" w:rsidRPr="002D7577">
        <w:rPr>
          <w:b/>
          <w:noProof/>
          <w:sz w:val="24"/>
          <w:lang w:eastAsia="zh-CN"/>
        </w:rPr>
        <w:t>?</w:t>
      </w:r>
    </w:p>
    <w:p w14:paraId="014B2212" w14:textId="77777777" w:rsidR="00C81E83" w:rsidRPr="002D7577" w:rsidRDefault="00C81E83" w:rsidP="00C81E83">
      <w:pPr>
        <w:snapToGrid w:val="0"/>
        <w:contextualSpacing/>
        <w:rPr>
          <w:b/>
          <w:noProof/>
          <w:sz w:val="24"/>
          <w:lang w:eastAsia="zh-CN"/>
        </w:rPr>
      </w:pPr>
    </w:p>
    <w:p w14:paraId="00FECF82" w14:textId="77777777" w:rsidR="00C81E83" w:rsidRPr="002D7577" w:rsidRDefault="00C81E83" w:rsidP="00C81E83">
      <w:pPr>
        <w:snapToGrid w:val="0"/>
        <w:contextualSpacing/>
        <w:rPr>
          <w:bCs/>
          <w:noProof/>
          <w:sz w:val="24"/>
          <w:lang w:eastAsia="zh-CN"/>
        </w:rPr>
      </w:pPr>
      <w:r w:rsidRPr="002D7577">
        <w:rPr>
          <w:bCs/>
          <w:noProof/>
          <w:sz w:val="24"/>
          <w:lang w:eastAsia="zh-CN"/>
        </w:rPr>
        <w:t>If we want to calculate how long it takes to recharge the capacitor to 90% of capacity (</w:t>
      </w:r>
      <m:oMath>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t=0.9Q</m:t>
            </m:r>
          </m:e>
          <m:sub>
            <m:r>
              <w:rPr>
                <w:rFonts w:ascii="Cambria Math" w:eastAsia="TimesNewRomanPS-BoldMT" w:hAnsi="Cambria Math"/>
                <w:sz w:val="24"/>
                <w:lang w:eastAsia="zh-CN"/>
              </w:rPr>
              <m:t>0</m:t>
            </m:r>
          </m:sub>
        </m:sSub>
        <m:r>
          <w:rPr>
            <w:rFonts w:ascii="Cambria Math" w:eastAsia="TimesNewRomanPS-BoldMT" w:hAnsi="Cambria Math"/>
            <w:sz w:val="24"/>
            <w:lang w:eastAsia="zh-CN"/>
          </w:rPr>
          <m:t>)</m:t>
        </m:r>
      </m:oMath>
      <w:r w:rsidRPr="002D7577">
        <w:rPr>
          <w:bCs/>
          <w:noProof/>
          <w:sz w:val="24"/>
          <w:lang w:eastAsia="zh-CN"/>
        </w:rPr>
        <w:t xml:space="preserve"> when </w:t>
      </w:r>
      <m:oMath>
        <m:r>
          <w:rPr>
            <w:rFonts w:ascii="Cambria Math" w:hAnsi="Cambria Math"/>
            <w:noProof/>
            <w:sz w:val="24"/>
            <w:lang w:eastAsia="zh-CN"/>
          </w:rPr>
          <m:t>a=2</m:t>
        </m:r>
      </m:oMath>
      <w:r w:rsidRPr="002D7577">
        <w:rPr>
          <w:bCs/>
          <w:noProof/>
          <w:sz w:val="24"/>
          <w:lang w:eastAsia="zh-CN"/>
        </w:rPr>
        <w:t>, we can substitute these values into the inverse function as below:</w:t>
      </w:r>
    </w:p>
    <w:p w14:paraId="4A6B7196" w14:textId="77777777" w:rsidR="00C81E83" w:rsidRPr="002D7577" w:rsidRDefault="00C81E83" w:rsidP="00C81E83">
      <w:pPr>
        <w:snapToGrid w:val="0"/>
        <w:contextualSpacing/>
        <w:rPr>
          <w:bCs/>
          <w:noProof/>
          <w:sz w:val="24"/>
          <w:lang w:eastAsia="zh-CN"/>
        </w:rPr>
      </w:pPr>
    </w:p>
    <w:p w14:paraId="16F16CA6" w14:textId="77777777" w:rsidR="00C81E83" w:rsidRPr="002D7577" w:rsidRDefault="00C81E83" w:rsidP="00C81E83">
      <w:pPr>
        <w:snapToGrid w:val="0"/>
        <w:contextualSpacing/>
        <w:rPr>
          <w:bCs/>
          <w:noProof/>
          <w:sz w:val="24"/>
          <w:lang w:eastAsia="zh-CN"/>
        </w:rPr>
      </w:pPr>
      <m:oMath>
        <m:r>
          <w:rPr>
            <w:rFonts w:ascii="Cambria Math" w:hAnsi="Cambria Math"/>
            <w:noProof/>
            <w:sz w:val="24"/>
            <w:lang w:eastAsia="zh-CN"/>
          </w:rPr>
          <m:t>y=-2*In(1-</m:t>
        </m:r>
        <m:f>
          <m:fPr>
            <m:ctrlPr>
              <w:rPr>
                <w:rFonts w:ascii="Cambria Math" w:hAnsi="Cambria Math"/>
                <w:bCs/>
                <w:i/>
                <w:noProof/>
                <w:sz w:val="24"/>
                <w:lang w:eastAsia="zh-CN"/>
              </w:rPr>
            </m:ctrlPr>
          </m:fPr>
          <m:num>
            <m:r>
              <w:rPr>
                <w:rFonts w:ascii="Cambria Math" w:hAnsi="Cambria Math"/>
                <w:noProof/>
                <w:sz w:val="24"/>
                <w:lang w:eastAsia="zh-CN"/>
              </w:rPr>
              <m:t>0.9</m:t>
            </m:r>
          </m:num>
          <m:den>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sub>
            </m:sSub>
            <m:r>
              <m:rPr>
                <m:sty m:val="p"/>
              </m:rPr>
              <w:rPr>
                <w:rFonts w:ascii="Cambria Math" w:hAnsi="Cambria Math"/>
                <w:noProof/>
                <w:sz w:val="24"/>
                <w:lang w:eastAsia="zh-CN"/>
              </w:rPr>
              <m:t xml:space="preserve"> </m:t>
            </m:r>
          </m:den>
        </m:f>
      </m:oMath>
      <w:r w:rsidRPr="002D7577">
        <w:rPr>
          <w:bCs/>
          <w:noProof/>
          <w:sz w:val="24"/>
          <w:lang w:eastAsia="zh-CN"/>
        </w:rPr>
        <w:t>)</w:t>
      </w:r>
    </w:p>
    <w:p w14:paraId="11A4F95B" w14:textId="77777777" w:rsidR="00C81E83" w:rsidRPr="002D7577" w:rsidRDefault="00C81E83" w:rsidP="00C81E83">
      <w:pPr>
        <w:snapToGrid w:val="0"/>
        <w:contextualSpacing/>
        <w:rPr>
          <w:b/>
          <w:noProof/>
          <w:sz w:val="24"/>
          <w:lang w:eastAsia="zh-CN"/>
        </w:rPr>
      </w:pPr>
    </w:p>
    <w:p w14:paraId="62E0FB50" w14:textId="77777777" w:rsidR="00C81E83" w:rsidRDefault="00C81E83" w:rsidP="00C81E83">
      <w:pPr>
        <w:snapToGrid w:val="0"/>
        <w:contextualSpacing/>
        <w:rPr>
          <w:b/>
          <w:noProof/>
          <w:sz w:val="24"/>
          <w:lang w:eastAsia="zh-CN"/>
        </w:rPr>
      </w:pPr>
    </w:p>
    <w:p w14:paraId="6ADBBE8F" w14:textId="77777777" w:rsidR="002D7577" w:rsidRDefault="002D7577" w:rsidP="00C81E83">
      <w:pPr>
        <w:snapToGrid w:val="0"/>
        <w:contextualSpacing/>
        <w:rPr>
          <w:b/>
          <w:noProof/>
          <w:sz w:val="24"/>
          <w:lang w:eastAsia="zh-CN"/>
        </w:rPr>
      </w:pPr>
    </w:p>
    <w:p w14:paraId="73051889" w14:textId="77777777" w:rsidR="002D7577" w:rsidRDefault="002D7577" w:rsidP="00C81E83">
      <w:pPr>
        <w:snapToGrid w:val="0"/>
        <w:contextualSpacing/>
        <w:rPr>
          <w:b/>
          <w:noProof/>
          <w:sz w:val="24"/>
          <w:lang w:eastAsia="zh-CN"/>
        </w:rPr>
      </w:pPr>
    </w:p>
    <w:p w14:paraId="685EB995" w14:textId="77777777" w:rsidR="002D7577" w:rsidRDefault="002D7577" w:rsidP="00C81E83">
      <w:pPr>
        <w:snapToGrid w:val="0"/>
        <w:contextualSpacing/>
        <w:rPr>
          <w:b/>
          <w:noProof/>
          <w:sz w:val="24"/>
          <w:lang w:eastAsia="zh-CN"/>
        </w:rPr>
      </w:pPr>
    </w:p>
    <w:p w14:paraId="18DAA76A" w14:textId="77777777" w:rsidR="002D7577" w:rsidRDefault="002D7577" w:rsidP="00C81E83">
      <w:pPr>
        <w:snapToGrid w:val="0"/>
        <w:contextualSpacing/>
        <w:rPr>
          <w:b/>
          <w:noProof/>
          <w:sz w:val="24"/>
          <w:lang w:eastAsia="zh-CN"/>
        </w:rPr>
      </w:pPr>
    </w:p>
    <w:p w14:paraId="3D09B0F4" w14:textId="77777777" w:rsidR="002D7577" w:rsidRDefault="002D7577" w:rsidP="00C81E83">
      <w:pPr>
        <w:snapToGrid w:val="0"/>
        <w:contextualSpacing/>
        <w:rPr>
          <w:b/>
          <w:noProof/>
          <w:sz w:val="24"/>
          <w:lang w:eastAsia="zh-CN"/>
        </w:rPr>
      </w:pPr>
    </w:p>
    <w:p w14:paraId="3226B737" w14:textId="77777777" w:rsidR="002D7577" w:rsidRDefault="002D7577" w:rsidP="00C81E83">
      <w:pPr>
        <w:snapToGrid w:val="0"/>
        <w:contextualSpacing/>
        <w:rPr>
          <w:b/>
          <w:noProof/>
          <w:sz w:val="24"/>
          <w:lang w:eastAsia="zh-CN"/>
        </w:rPr>
      </w:pPr>
    </w:p>
    <w:p w14:paraId="6FDB2F0A" w14:textId="77777777" w:rsidR="002D7577" w:rsidRDefault="002D7577" w:rsidP="00C81E83">
      <w:pPr>
        <w:snapToGrid w:val="0"/>
        <w:contextualSpacing/>
        <w:rPr>
          <w:b/>
          <w:noProof/>
          <w:sz w:val="24"/>
          <w:lang w:eastAsia="zh-CN"/>
        </w:rPr>
      </w:pPr>
    </w:p>
    <w:p w14:paraId="4AA31E3F" w14:textId="77777777" w:rsidR="002D7577" w:rsidRDefault="002D7577" w:rsidP="00C81E83">
      <w:pPr>
        <w:snapToGrid w:val="0"/>
        <w:contextualSpacing/>
        <w:rPr>
          <w:b/>
          <w:noProof/>
          <w:sz w:val="24"/>
          <w:lang w:eastAsia="zh-CN"/>
        </w:rPr>
      </w:pPr>
    </w:p>
    <w:p w14:paraId="2BA9B368" w14:textId="77777777" w:rsidR="002D7577" w:rsidRPr="002D7577" w:rsidRDefault="002D7577" w:rsidP="00C81E83">
      <w:pPr>
        <w:snapToGrid w:val="0"/>
        <w:contextualSpacing/>
        <w:rPr>
          <w:b/>
          <w:noProof/>
          <w:sz w:val="24"/>
          <w:lang w:eastAsia="zh-CN"/>
        </w:rPr>
      </w:pPr>
    </w:p>
    <w:p w14:paraId="5847212D" w14:textId="019917D1" w:rsidR="00C81E83" w:rsidRPr="002D7577" w:rsidRDefault="002D7577" w:rsidP="002D7577">
      <w:pPr>
        <w:pStyle w:val="ListParagraph"/>
        <w:numPr>
          <w:ilvl w:val="0"/>
          <w:numId w:val="8"/>
        </w:numPr>
        <w:snapToGrid w:val="0"/>
        <w:contextualSpacing/>
        <w:rPr>
          <w:b/>
          <w:noProof/>
          <w:sz w:val="24"/>
          <w:lang w:eastAsia="zh-CN"/>
        </w:rPr>
      </w:pPr>
      <w:r w:rsidRPr="002D7577">
        <w:rPr>
          <w:b/>
          <w:noProof/>
          <w:sz w:val="24"/>
          <w:lang w:eastAsia="zh-CN"/>
        </w:rPr>
        <w:lastRenderedPageBreak/>
        <w:t xml:space="preserve">Graph when </w:t>
      </w:r>
      <m:oMath>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sub>
        </m:sSub>
      </m:oMath>
      <w:r w:rsidRPr="002D7577">
        <w:rPr>
          <w:bCs/>
          <w:noProof/>
          <w:sz w:val="24"/>
          <w:lang w:eastAsia="zh-CN"/>
        </w:rPr>
        <w:t xml:space="preserve"> </w:t>
      </w:r>
      <w:r w:rsidRPr="002D7577">
        <w:rPr>
          <w:b/>
          <w:noProof/>
          <w:sz w:val="24"/>
          <w:lang w:eastAsia="zh-CN"/>
        </w:rPr>
        <w:t>values change:</w:t>
      </w:r>
    </w:p>
    <w:p w14:paraId="6FB58C47" w14:textId="77777777" w:rsidR="002D7577" w:rsidRPr="002D7577" w:rsidRDefault="002D7577" w:rsidP="002D7577">
      <w:pPr>
        <w:snapToGrid w:val="0"/>
        <w:contextualSpacing/>
        <w:rPr>
          <w:b/>
          <w:noProof/>
          <w:sz w:val="24"/>
          <w:lang w:eastAsia="zh-CN"/>
        </w:rPr>
      </w:pPr>
    </w:p>
    <w:p w14:paraId="52247E98" w14:textId="2755DD18" w:rsidR="002D7577" w:rsidRPr="002D7577" w:rsidRDefault="002D7577" w:rsidP="002D7577">
      <w:pPr>
        <w:snapToGrid w:val="0"/>
        <w:contextualSpacing/>
        <w:rPr>
          <w:b/>
          <w:noProof/>
          <w:sz w:val="24"/>
          <w:lang w:eastAsia="zh-CN"/>
        </w:rPr>
      </w:pPr>
      <w:r w:rsidRPr="002D7577">
        <w:rPr>
          <w:b/>
          <w:noProof/>
          <w:sz w:val="24"/>
          <w:lang w:eastAsia="zh-CN"/>
        </w:rPr>
        <w:drawing>
          <wp:inline distT="0" distB="0" distL="0" distR="0" wp14:anchorId="240FBC4F" wp14:editId="494B6122">
            <wp:extent cx="5543550" cy="2767330"/>
            <wp:effectExtent l="0" t="0" r="6350" b="1270"/>
            <wp:docPr id="1981485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85094" name="Picture 1981485094"/>
                    <pic:cNvPicPr/>
                  </pic:nvPicPr>
                  <pic:blipFill>
                    <a:blip r:embed="rId18">
                      <a:extLst>
                        <a:ext uri="{28A0092B-C50C-407E-A947-70E740481C1C}">
                          <a14:useLocalDpi xmlns:a14="http://schemas.microsoft.com/office/drawing/2010/main" val="0"/>
                        </a:ext>
                      </a:extLst>
                    </a:blip>
                    <a:stretch>
                      <a:fillRect/>
                    </a:stretch>
                  </pic:blipFill>
                  <pic:spPr>
                    <a:xfrm>
                      <a:off x="0" y="0"/>
                      <a:ext cx="5543550" cy="2767330"/>
                    </a:xfrm>
                    <a:prstGeom prst="rect">
                      <a:avLst/>
                    </a:prstGeom>
                  </pic:spPr>
                </pic:pic>
              </a:graphicData>
            </a:graphic>
          </wp:inline>
        </w:drawing>
      </w:r>
    </w:p>
    <w:p w14:paraId="69C26B68" w14:textId="77777777" w:rsidR="002D7577" w:rsidRPr="002D7577" w:rsidRDefault="002D7577" w:rsidP="002D7577">
      <w:pPr>
        <w:snapToGrid w:val="0"/>
        <w:contextualSpacing/>
        <w:rPr>
          <w:b/>
          <w:noProof/>
          <w:sz w:val="24"/>
          <w:lang w:eastAsia="zh-CN"/>
        </w:rPr>
      </w:pPr>
    </w:p>
    <w:p w14:paraId="15C8ADBA" w14:textId="77777777" w:rsidR="002D7577" w:rsidRPr="002D7577" w:rsidRDefault="002D7577" w:rsidP="002D7577">
      <w:pPr>
        <w:snapToGrid w:val="0"/>
        <w:contextualSpacing/>
        <w:rPr>
          <w:b/>
          <w:noProof/>
          <w:sz w:val="24"/>
          <w:lang w:eastAsia="zh-CN"/>
        </w:rPr>
      </w:pPr>
    </w:p>
    <w:p w14:paraId="575C3233" w14:textId="77777777" w:rsidR="002D7577" w:rsidRPr="002D7577" w:rsidRDefault="002D7577" w:rsidP="002D7577">
      <w:pPr>
        <w:snapToGrid w:val="0"/>
        <w:contextualSpacing/>
        <w:rPr>
          <w:b/>
          <w:noProof/>
          <w:sz w:val="24"/>
          <w:lang w:eastAsia="zh-CN"/>
        </w:rPr>
      </w:pPr>
    </w:p>
    <w:p w14:paraId="71FE3649" w14:textId="77777777" w:rsidR="002D7577" w:rsidRPr="002D7577" w:rsidRDefault="002D7577" w:rsidP="002D7577">
      <w:pPr>
        <w:snapToGrid w:val="0"/>
        <w:contextualSpacing/>
        <w:rPr>
          <w:b/>
          <w:noProof/>
          <w:sz w:val="24"/>
          <w:lang w:eastAsia="zh-CN"/>
        </w:rPr>
      </w:pPr>
    </w:p>
    <w:p w14:paraId="75424B5F" w14:textId="77777777" w:rsidR="002D7577" w:rsidRPr="002D7577" w:rsidRDefault="002D7577" w:rsidP="002D7577">
      <w:pPr>
        <w:snapToGrid w:val="0"/>
        <w:contextualSpacing/>
        <w:rPr>
          <w:b/>
          <w:noProof/>
          <w:sz w:val="24"/>
          <w:lang w:eastAsia="zh-CN"/>
        </w:rPr>
      </w:pPr>
    </w:p>
    <w:p w14:paraId="72F434BE" w14:textId="77777777" w:rsidR="002D7577" w:rsidRPr="002D7577" w:rsidRDefault="002D7577" w:rsidP="002D7577">
      <w:pPr>
        <w:snapToGrid w:val="0"/>
        <w:contextualSpacing/>
        <w:rPr>
          <w:b/>
          <w:noProof/>
          <w:sz w:val="24"/>
          <w:lang w:eastAsia="zh-CN"/>
        </w:rPr>
      </w:pPr>
    </w:p>
    <w:p w14:paraId="79E6E442" w14:textId="77777777" w:rsidR="002D7577" w:rsidRPr="002D7577" w:rsidRDefault="002D7577" w:rsidP="002D7577">
      <w:pPr>
        <w:snapToGrid w:val="0"/>
        <w:contextualSpacing/>
        <w:rPr>
          <w:b/>
          <w:noProof/>
          <w:sz w:val="24"/>
          <w:lang w:eastAsia="zh-CN"/>
        </w:rPr>
      </w:pPr>
    </w:p>
    <w:p w14:paraId="20EDADA1" w14:textId="77777777" w:rsidR="002D7577" w:rsidRPr="002D7577" w:rsidRDefault="002D7577" w:rsidP="002D7577">
      <w:pPr>
        <w:snapToGrid w:val="0"/>
        <w:contextualSpacing/>
        <w:rPr>
          <w:b/>
          <w:noProof/>
          <w:sz w:val="24"/>
          <w:lang w:eastAsia="zh-CN"/>
        </w:rPr>
      </w:pPr>
    </w:p>
    <w:p w14:paraId="58ACC9B3" w14:textId="77777777" w:rsidR="002D7577" w:rsidRPr="002D7577" w:rsidRDefault="002D7577" w:rsidP="002D7577">
      <w:pPr>
        <w:snapToGrid w:val="0"/>
        <w:contextualSpacing/>
        <w:rPr>
          <w:b/>
          <w:noProof/>
          <w:sz w:val="24"/>
          <w:lang w:eastAsia="zh-CN"/>
        </w:rPr>
      </w:pPr>
    </w:p>
    <w:p w14:paraId="033CC2AD" w14:textId="77777777" w:rsidR="002D7577" w:rsidRPr="002D7577" w:rsidRDefault="002D7577" w:rsidP="002D7577">
      <w:pPr>
        <w:snapToGrid w:val="0"/>
        <w:contextualSpacing/>
        <w:rPr>
          <w:b/>
          <w:noProof/>
          <w:sz w:val="24"/>
          <w:lang w:eastAsia="zh-CN"/>
        </w:rPr>
      </w:pPr>
    </w:p>
    <w:p w14:paraId="5A6A95D2" w14:textId="77777777" w:rsidR="002D7577" w:rsidRPr="002D7577" w:rsidRDefault="002D7577" w:rsidP="002D7577">
      <w:pPr>
        <w:snapToGrid w:val="0"/>
        <w:contextualSpacing/>
        <w:rPr>
          <w:b/>
          <w:noProof/>
          <w:sz w:val="24"/>
          <w:lang w:eastAsia="zh-CN"/>
        </w:rPr>
      </w:pPr>
    </w:p>
    <w:p w14:paraId="2DDB0AC2" w14:textId="77777777" w:rsidR="002D7577" w:rsidRPr="002D7577" w:rsidRDefault="002D7577" w:rsidP="002D7577">
      <w:pPr>
        <w:snapToGrid w:val="0"/>
        <w:contextualSpacing/>
        <w:rPr>
          <w:b/>
          <w:noProof/>
          <w:sz w:val="24"/>
          <w:lang w:eastAsia="zh-CN"/>
        </w:rPr>
      </w:pPr>
    </w:p>
    <w:p w14:paraId="6B0BD892" w14:textId="407275F5" w:rsidR="002D7577" w:rsidRPr="002D7577" w:rsidRDefault="002D7577" w:rsidP="002D7577">
      <w:pPr>
        <w:pStyle w:val="ListParagraph"/>
        <w:numPr>
          <w:ilvl w:val="0"/>
          <w:numId w:val="8"/>
        </w:numPr>
        <w:snapToGrid w:val="0"/>
        <w:contextualSpacing/>
        <w:rPr>
          <w:b/>
          <w:noProof/>
          <w:sz w:val="24"/>
          <w:lang w:eastAsia="zh-CN"/>
        </w:rPr>
      </w:pPr>
      <w:r w:rsidRPr="002D7577">
        <w:rPr>
          <w:b/>
          <w:noProof/>
          <w:sz w:val="24"/>
          <w:lang w:eastAsia="zh-CN"/>
        </w:rPr>
        <w:t xml:space="preserve">Graph when </w:t>
      </w:r>
      <m:oMath>
        <m:sSub>
          <m:sSubPr>
            <m:ctrlPr>
              <w:rPr>
                <w:rFonts w:ascii="Cambria Math" w:eastAsia="TimesNewRomanPS-BoldMT" w:hAnsi="Cambria Math"/>
                <w:bCs/>
                <w:i/>
                <w:sz w:val="24"/>
                <w:lang w:eastAsia="zh-CN"/>
              </w:rPr>
            </m:ctrlPr>
          </m:sSubPr>
          <m:e>
            <m:r>
              <w:rPr>
                <w:rFonts w:ascii="Cambria Math" w:eastAsia="TimesNewRomanPS-BoldMT" w:hAnsi="Cambria Math"/>
                <w:sz w:val="24"/>
                <w:lang w:eastAsia="zh-CN"/>
              </w:rPr>
              <m:t>Q</m:t>
            </m:r>
          </m:e>
          <m:sub>
            <m:r>
              <w:rPr>
                <w:rFonts w:ascii="Cambria Math" w:eastAsia="TimesNewRomanPS-BoldMT" w:hAnsi="Cambria Math"/>
                <w:sz w:val="24"/>
                <w:lang w:eastAsia="zh-CN"/>
              </w:rPr>
              <m:t>0</m:t>
            </m:r>
          </m:sub>
        </m:sSub>
      </m:oMath>
      <w:r w:rsidRPr="002D7577">
        <w:rPr>
          <w:bCs/>
          <w:noProof/>
          <w:sz w:val="24"/>
          <w:lang w:eastAsia="zh-CN"/>
        </w:rPr>
        <w:t xml:space="preserve"> </w:t>
      </w:r>
      <w:r w:rsidRPr="002D7577">
        <w:rPr>
          <w:b/>
          <w:noProof/>
          <w:sz w:val="24"/>
          <w:lang w:eastAsia="zh-CN"/>
        </w:rPr>
        <w:t>value</w:t>
      </w:r>
      <w:r w:rsidRPr="002D7577">
        <w:rPr>
          <w:b/>
          <w:noProof/>
          <w:sz w:val="24"/>
          <w:lang w:eastAsia="zh-CN"/>
        </w:rPr>
        <w:t xml:space="preserve"> is constant</w:t>
      </w:r>
      <w:r w:rsidRPr="002D7577">
        <w:rPr>
          <w:b/>
          <w:noProof/>
          <w:sz w:val="24"/>
          <w:lang w:eastAsia="zh-CN"/>
        </w:rPr>
        <w:t>:</w:t>
      </w:r>
    </w:p>
    <w:p w14:paraId="5B8B3B35" w14:textId="6CAFF8CB" w:rsidR="002D7577" w:rsidRPr="002D7577" w:rsidRDefault="002D7577" w:rsidP="002D7577">
      <w:pPr>
        <w:snapToGrid w:val="0"/>
        <w:contextualSpacing/>
        <w:rPr>
          <w:b/>
          <w:noProof/>
          <w:sz w:val="24"/>
          <w:lang w:eastAsia="zh-CN"/>
        </w:rPr>
      </w:pPr>
    </w:p>
    <w:p w14:paraId="0BB359D5" w14:textId="18A4F283" w:rsidR="002D7577" w:rsidRPr="002D7577" w:rsidRDefault="002D7577" w:rsidP="002D7577">
      <w:pPr>
        <w:snapToGrid w:val="0"/>
        <w:contextualSpacing/>
        <w:rPr>
          <w:b/>
          <w:noProof/>
          <w:sz w:val="24"/>
          <w:lang w:eastAsia="zh-CN"/>
        </w:rPr>
      </w:pPr>
      <w:r w:rsidRPr="002D7577">
        <w:rPr>
          <w:b/>
          <w:noProof/>
          <w:sz w:val="24"/>
          <w:lang w:eastAsia="zh-CN"/>
        </w:rPr>
        <w:drawing>
          <wp:inline distT="0" distB="0" distL="0" distR="0" wp14:anchorId="0AF839F9" wp14:editId="63E2C7D3">
            <wp:extent cx="5041403" cy="2224454"/>
            <wp:effectExtent l="0" t="0" r="635" b="0"/>
            <wp:docPr id="330919327" name="Picture 13"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19327" name="Picture 13" descr="A picture containing text, screenshot, number,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3346" cy="2229724"/>
                    </a:xfrm>
                    <a:prstGeom prst="rect">
                      <a:avLst/>
                    </a:prstGeom>
                  </pic:spPr>
                </pic:pic>
              </a:graphicData>
            </a:graphic>
          </wp:inline>
        </w:drawing>
      </w:r>
    </w:p>
    <w:sectPr w:rsidR="002D7577" w:rsidRPr="002D7577" w:rsidSect="00A8731E">
      <w:pgSz w:w="12240" w:h="15840"/>
      <w:pgMar w:top="900" w:right="1710" w:bottom="90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宋体"/>
    <w:panose1 w:val="020B0604020202020204"/>
    <w:charset w:val="86"/>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3"/>
      <w:numFmt w:val="decimal"/>
      <w:suff w:val="space"/>
      <w:lvlText w:val="%1."/>
      <w:lvlJc w:val="left"/>
    </w:lvl>
  </w:abstractNum>
  <w:abstractNum w:abstractNumId="1" w15:restartNumberingAfterBreak="0">
    <w:nsid w:val="00000002"/>
    <w:multiLevelType w:val="singleLevel"/>
    <w:tmpl w:val="00000002"/>
    <w:lvl w:ilvl="0">
      <w:start w:val="11"/>
      <w:numFmt w:val="decimal"/>
      <w:suff w:val="space"/>
      <w:lvlText w:val="%1."/>
      <w:lvlJc w:val="left"/>
    </w:lvl>
  </w:abstractNum>
  <w:abstractNum w:abstractNumId="2" w15:restartNumberingAfterBreak="0">
    <w:nsid w:val="00000005"/>
    <w:multiLevelType w:val="singleLevel"/>
    <w:tmpl w:val="00000005"/>
    <w:lvl w:ilvl="0">
      <w:start w:val="5"/>
      <w:numFmt w:val="decimal"/>
      <w:suff w:val="space"/>
      <w:lvlText w:val="%1."/>
      <w:lvlJc w:val="left"/>
    </w:lvl>
  </w:abstractNum>
  <w:abstractNum w:abstractNumId="3" w15:restartNumberingAfterBreak="0">
    <w:nsid w:val="00000007"/>
    <w:multiLevelType w:val="multilevel"/>
    <w:tmpl w:val="0000000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1E841EF"/>
    <w:multiLevelType w:val="hybridMultilevel"/>
    <w:tmpl w:val="540A946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53161F"/>
    <w:multiLevelType w:val="hybridMultilevel"/>
    <w:tmpl w:val="540A94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96EAA"/>
    <w:multiLevelType w:val="hybridMultilevel"/>
    <w:tmpl w:val="8162F16E"/>
    <w:lvl w:ilvl="0" w:tplc="9E1E4E84">
      <w:start w:val="1"/>
      <w:numFmt w:val="decimal"/>
      <w:lvlText w:val="%1."/>
      <w:lvlJc w:val="left"/>
      <w:pPr>
        <w:ind w:left="720" w:hanging="360"/>
      </w:pPr>
      <w:rPr>
        <w:rFonts w:hint="default"/>
        <w:sz w:val="24"/>
        <w:szCs w:val="24"/>
      </w:rPr>
    </w:lvl>
    <w:lvl w:ilvl="1" w:tplc="D96CA0BC">
      <w:start w:val="1"/>
      <w:numFmt w:val="lowerLetter"/>
      <w:lvlText w:val="%2."/>
      <w:lvlJc w:val="left"/>
      <w:pPr>
        <w:ind w:left="1440" w:hanging="360"/>
      </w:pPr>
      <w:rPr>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164B07"/>
    <w:multiLevelType w:val="hybridMultilevel"/>
    <w:tmpl w:val="C7406BEE"/>
    <w:lvl w:ilvl="0" w:tplc="B1A0E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F55318"/>
    <w:multiLevelType w:val="singleLevel"/>
    <w:tmpl w:val="00000000"/>
    <w:lvl w:ilvl="0">
      <w:start w:val="1"/>
      <w:numFmt w:val="decimal"/>
      <w:suff w:val="space"/>
      <w:lvlText w:val="%1."/>
      <w:lvlJc w:val="left"/>
    </w:lvl>
  </w:abstractNum>
  <w:num w:numId="1" w16cid:durableId="1292900582">
    <w:abstractNumId w:val="8"/>
  </w:num>
  <w:num w:numId="2" w16cid:durableId="152987144">
    <w:abstractNumId w:val="3"/>
  </w:num>
  <w:num w:numId="3" w16cid:durableId="617025141">
    <w:abstractNumId w:val="2"/>
  </w:num>
  <w:num w:numId="4" w16cid:durableId="338511524">
    <w:abstractNumId w:val="1"/>
  </w:num>
  <w:num w:numId="5" w16cid:durableId="1543907899">
    <w:abstractNumId w:val="0"/>
  </w:num>
  <w:num w:numId="6" w16cid:durableId="267978985">
    <w:abstractNumId w:val="6"/>
  </w:num>
  <w:num w:numId="7" w16cid:durableId="990989053">
    <w:abstractNumId w:val="7"/>
  </w:num>
  <w:num w:numId="8" w16cid:durableId="1998263177">
    <w:abstractNumId w:val="5"/>
  </w:num>
  <w:num w:numId="9" w16cid:durableId="913661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doNotValidateAgainstSchema/>
  <w:doNotDemarcateInvalidXml/>
  <w:compat>
    <w:spaceForUL/>
    <w:doNotLeaveBackslashAlon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4204"/>
    <w:rsid w:val="00025056"/>
    <w:rsid w:val="00025C67"/>
    <w:rsid w:val="00027675"/>
    <w:rsid w:val="0005594B"/>
    <w:rsid w:val="00065D9B"/>
    <w:rsid w:val="00086983"/>
    <w:rsid w:val="000A26AD"/>
    <w:rsid w:val="000B204A"/>
    <w:rsid w:val="000C0F1B"/>
    <w:rsid w:val="000C360E"/>
    <w:rsid w:val="000E17E9"/>
    <w:rsid w:val="000E29C9"/>
    <w:rsid w:val="000F674C"/>
    <w:rsid w:val="00110A75"/>
    <w:rsid w:val="00113E59"/>
    <w:rsid w:val="00116754"/>
    <w:rsid w:val="001209F1"/>
    <w:rsid w:val="0012477B"/>
    <w:rsid w:val="00125B78"/>
    <w:rsid w:val="00126142"/>
    <w:rsid w:val="0014151F"/>
    <w:rsid w:val="00145B96"/>
    <w:rsid w:val="00145E0A"/>
    <w:rsid w:val="00155026"/>
    <w:rsid w:val="00165779"/>
    <w:rsid w:val="00170DCE"/>
    <w:rsid w:val="00172A27"/>
    <w:rsid w:val="00177286"/>
    <w:rsid w:val="00196CBE"/>
    <w:rsid w:val="001A12F5"/>
    <w:rsid w:val="001A4227"/>
    <w:rsid w:val="001A560B"/>
    <w:rsid w:val="001C047E"/>
    <w:rsid w:val="001C21D4"/>
    <w:rsid w:val="001C3131"/>
    <w:rsid w:val="001D10C6"/>
    <w:rsid w:val="001E1EDC"/>
    <w:rsid w:val="001E4434"/>
    <w:rsid w:val="001F628D"/>
    <w:rsid w:val="00201C5E"/>
    <w:rsid w:val="00202B0A"/>
    <w:rsid w:val="0020446C"/>
    <w:rsid w:val="00205639"/>
    <w:rsid w:val="00205FEE"/>
    <w:rsid w:val="002176AA"/>
    <w:rsid w:val="00231536"/>
    <w:rsid w:val="00231B7C"/>
    <w:rsid w:val="002344F7"/>
    <w:rsid w:val="00253CF9"/>
    <w:rsid w:val="00266617"/>
    <w:rsid w:val="00270E35"/>
    <w:rsid w:val="002865B9"/>
    <w:rsid w:val="002C1272"/>
    <w:rsid w:val="002C34DE"/>
    <w:rsid w:val="002C3C6F"/>
    <w:rsid w:val="002C6F75"/>
    <w:rsid w:val="002C76F4"/>
    <w:rsid w:val="002D7577"/>
    <w:rsid w:val="002E72E2"/>
    <w:rsid w:val="002F3012"/>
    <w:rsid w:val="002F66A9"/>
    <w:rsid w:val="00302AE8"/>
    <w:rsid w:val="00302D90"/>
    <w:rsid w:val="0030417A"/>
    <w:rsid w:val="00311265"/>
    <w:rsid w:val="003153A1"/>
    <w:rsid w:val="00317F0C"/>
    <w:rsid w:val="003203BF"/>
    <w:rsid w:val="00321F6E"/>
    <w:rsid w:val="00324DC7"/>
    <w:rsid w:val="0033499F"/>
    <w:rsid w:val="00335961"/>
    <w:rsid w:val="0036640E"/>
    <w:rsid w:val="00367E81"/>
    <w:rsid w:val="00371D22"/>
    <w:rsid w:val="00372B8F"/>
    <w:rsid w:val="00377DF0"/>
    <w:rsid w:val="0039396A"/>
    <w:rsid w:val="00397FAE"/>
    <w:rsid w:val="003A5BDC"/>
    <w:rsid w:val="003B15EA"/>
    <w:rsid w:val="003D0D21"/>
    <w:rsid w:val="003D4BAC"/>
    <w:rsid w:val="003D64F9"/>
    <w:rsid w:val="003E44F9"/>
    <w:rsid w:val="003E60E2"/>
    <w:rsid w:val="003E7222"/>
    <w:rsid w:val="003F68CD"/>
    <w:rsid w:val="00402A7B"/>
    <w:rsid w:val="0041563D"/>
    <w:rsid w:val="0041667F"/>
    <w:rsid w:val="00423CC2"/>
    <w:rsid w:val="00427D9B"/>
    <w:rsid w:val="004416EB"/>
    <w:rsid w:val="0046451C"/>
    <w:rsid w:val="00474441"/>
    <w:rsid w:val="00491506"/>
    <w:rsid w:val="00496C83"/>
    <w:rsid w:val="004973BE"/>
    <w:rsid w:val="004A720F"/>
    <w:rsid w:val="004B0518"/>
    <w:rsid w:val="004C407B"/>
    <w:rsid w:val="004C44C2"/>
    <w:rsid w:val="004D0D93"/>
    <w:rsid w:val="004D1976"/>
    <w:rsid w:val="004D7C34"/>
    <w:rsid w:val="004E337D"/>
    <w:rsid w:val="004F183F"/>
    <w:rsid w:val="004F1B76"/>
    <w:rsid w:val="004F6D6F"/>
    <w:rsid w:val="00502EE9"/>
    <w:rsid w:val="00504483"/>
    <w:rsid w:val="005213FF"/>
    <w:rsid w:val="00521C24"/>
    <w:rsid w:val="0052727C"/>
    <w:rsid w:val="00533781"/>
    <w:rsid w:val="005360DB"/>
    <w:rsid w:val="00537897"/>
    <w:rsid w:val="00540D58"/>
    <w:rsid w:val="00542C75"/>
    <w:rsid w:val="00552597"/>
    <w:rsid w:val="00556D3E"/>
    <w:rsid w:val="00567321"/>
    <w:rsid w:val="00567417"/>
    <w:rsid w:val="005723F2"/>
    <w:rsid w:val="005865DE"/>
    <w:rsid w:val="005A1512"/>
    <w:rsid w:val="005A4564"/>
    <w:rsid w:val="005D7565"/>
    <w:rsid w:val="005E15B6"/>
    <w:rsid w:val="005E73FA"/>
    <w:rsid w:val="005F3D5F"/>
    <w:rsid w:val="005F62CF"/>
    <w:rsid w:val="005F6AB2"/>
    <w:rsid w:val="00605C70"/>
    <w:rsid w:val="00614A84"/>
    <w:rsid w:val="006212F9"/>
    <w:rsid w:val="0062556E"/>
    <w:rsid w:val="00627309"/>
    <w:rsid w:val="0062756C"/>
    <w:rsid w:val="00630369"/>
    <w:rsid w:val="00634CD1"/>
    <w:rsid w:val="00636907"/>
    <w:rsid w:val="00654839"/>
    <w:rsid w:val="00672865"/>
    <w:rsid w:val="0069329C"/>
    <w:rsid w:val="006A0965"/>
    <w:rsid w:val="006C3491"/>
    <w:rsid w:val="006E030A"/>
    <w:rsid w:val="006E057F"/>
    <w:rsid w:val="006E12B8"/>
    <w:rsid w:val="006E4984"/>
    <w:rsid w:val="006E4C93"/>
    <w:rsid w:val="006E57B9"/>
    <w:rsid w:val="006F64E6"/>
    <w:rsid w:val="0070057A"/>
    <w:rsid w:val="00702D50"/>
    <w:rsid w:val="00705681"/>
    <w:rsid w:val="007323CA"/>
    <w:rsid w:val="00735A18"/>
    <w:rsid w:val="007420FD"/>
    <w:rsid w:val="00750B11"/>
    <w:rsid w:val="0075177C"/>
    <w:rsid w:val="007607B7"/>
    <w:rsid w:val="0076467D"/>
    <w:rsid w:val="007820E1"/>
    <w:rsid w:val="00785D4D"/>
    <w:rsid w:val="007A104F"/>
    <w:rsid w:val="007B5A54"/>
    <w:rsid w:val="007E4F81"/>
    <w:rsid w:val="007F486D"/>
    <w:rsid w:val="007F5EB6"/>
    <w:rsid w:val="00804396"/>
    <w:rsid w:val="00813A9C"/>
    <w:rsid w:val="00825A18"/>
    <w:rsid w:val="008313B8"/>
    <w:rsid w:val="008374F7"/>
    <w:rsid w:val="008409F5"/>
    <w:rsid w:val="00843080"/>
    <w:rsid w:val="008437EE"/>
    <w:rsid w:val="00854DA7"/>
    <w:rsid w:val="00862ACC"/>
    <w:rsid w:val="0087108E"/>
    <w:rsid w:val="008A257E"/>
    <w:rsid w:val="008A5C47"/>
    <w:rsid w:val="008A7CD1"/>
    <w:rsid w:val="008B6A18"/>
    <w:rsid w:val="008C549C"/>
    <w:rsid w:val="008C7B2E"/>
    <w:rsid w:val="008D6ECE"/>
    <w:rsid w:val="008D7668"/>
    <w:rsid w:val="008E2EBA"/>
    <w:rsid w:val="00921709"/>
    <w:rsid w:val="009308F0"/>
    <w:rsid w:val="00993E1F"/>
    <w:rsid w:val="009A1FD2"/>
    <w:rsid w:val="009A5044"/>
    <w:rsid w:val="009B0B62"/>
    <w:rsid w:val="009D01B7"/>
    <w:rsid w:val="009E417D"/>
    <w:rsid w:val="009E4531"/>
    <w:rsid w:val="00A25A0E"/>
    <w:rsid w:val="00A260D6"/>
    <w:rsid w:val="00A35095"/>
    <w:rsid w:val="00A3535E"/>
    <w:rsid w:val="00A419E9"/>
    <w:rsid w:val="00A44C07"/>
    <w:rsid w:val="00A6069C"/>
    <w:rsid w:val="00A618F9"/>
    <w:rsid w:val="00A62982"/>
    <w:rsid w:val="00A7084E"/>
    <w:rsid w:val="00A872C0"/>
    <w:rsid w:val="00A8731E"/>
    <w:rsid w:val="00A90277"/>
    <w:rsid w:val="00A92A21"/>
    <w:rsid w:val="00A93FE9"/>
    <w:rsid w:val="00A97F87"/>
    <w:rsid w:val="00AA34F2"/>
    <w:rsid w:val="00AB323B"/>
    <w:rsid w:val="00AC3C96"/>
    <w:rsid w:val="00AC62BA"/>
    <w:rsid w:val="00AD3B95"/>
    <w:rsid w:val="00AD4A9A"/>
    <w:rsid w:val="00AD6826"/>
    <w:rsid w:val="00B04407"/>
    <w:rsid w:val="00B21808"/>
    <w:rsid w:val="00B22048"/>
    <w:rsid w:val="00B237CF"/>
    <w:rsid w:val="00B330FA"/>
    <w:rsid w:val="00B47A92"/>
    <w:rsid w:val="00B5587C"/>
    <w:rsid w:val="00B568CE"/>
    <w:rsid w:val="00B64D47"/>
    <w:rsid w:val="00B66FAD"/>
    <w:rsid w:val="00B84CDF"/>
    <w:rsid w:val="00BC3AAF"/>
    <w:rsid w:val="00BE1809"/>
    <w:rsid w:val="00C21D95"/>
    <w:rsid w:val="00C27943"/>
    <w:rsid w:val="00C333A1"/>
    <w:rsid w:val="00C36299"/>
    <w:rsid w:val="00C37EA8"/>
    <w:rsid w:val="00C6049D"/>
    <w:rsid w:val="00C81E83"/>
    <w:rsid w:val="00CB4886"/>
    <w:rsid w:val="00CB539F"/>
    <w:rsid w:val="00CC41DE"/>
    <w:rsid w:val="00CE642D"/>
    <w:rsid w:val="00D13380"/>
    <w:rsid w:val="00D26129"/>
    <w:rsid w:val="00D43F98"/>
    <w:rsid w:val="00D5475D"/>
    <w:rsid w:val="00D86CE6"/>
    <w:rsid w:val="00D96E05"/>
    <w:rsid w:val="00DA4EF3"/>
    <w:rsid w:val="00DB2ADE"/>
    <w:rsid w:val="00DB3923"/>
    <w:rsid w:val="00DC2150"/>
    <w:rsid w:val="00DC22DD"/>
    <w:rsid w:val="00DC3298"/>
    <w:rsid w:val="00DC7C84"/>
    <w:rsid w:val="00DE1A92"/>
    <w:rsid w:val="00DE6460"/>
    <w:rsid w:val="00DF7817"/>
    <w:rsid w:val="00E01050"/>
    <w:rsid w:val="00E02FC8"/>
    <w:rsid w:val="00E04233"/>
    <w:rsid w:val="00E04876"/>
    <w:rsid w:val="00E05000"/>
    <w:rsid w:val="00E0522C"/>
    <w:rsid w:val="00E17750"/>
    <w:rsid w:val="00E317EF"/>
    <w:rsid w:val="00E531D3"/>
    <w:rsid w:val="00E66A82"/>
    <w:rsid w:val="00E850BC"/>
    <w:rsid w:val="00E87403"/>
    <w:rsid w:val="00E971B9"/>
    <w:rsid w:val="00EC4825"/>
    <w:rsid w:val="00EC5AAC"/>
    <w:rsid w:val="00ED1C1E"/>
    <w:rsid w:val="00ED5CD4"/>
    <w:rsid w:val="00F14ADD"/>
    <w:rsid w:val="00F25709"/>
    <w:rsid w:val="00F33467"/>
    <w:rsid w:val="00F345F6"/>
    <w:rsid w:val="00F420E8"/>
    <w:rsid w:val="00F42136"/>
    <w:rsid w:val="00F4774C"/>
    <w:rsid w:val="00F55348"/>
    <w:rsid w:val="00F60597"/>
    <w:rsid w:val="00F6507B"/>
    <w:rsid w:val="00F765E8"/>
    <w:rsid w:val="00F77839"/>
    <w:rsid w:val="00F81D3D"/>
    <w:rsid w:val="00F87757"/>
    <w:rsid w:val="00F92428"/>
    <w:rsid w:val="00FA17D4"/>
    <w:rsid w:val="00FE2286"/>
    <w:rsid w:val="00FF6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BC94F02"/>
  <w15:docId w15:val="{A9F6072A-500B-40BE-9B8E-6CEB6F60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8"/>
      <w:szCs w:val="24"/>
      <w:lang w:eastAsia="en-US"/>
    </w:rPr>
  </w:style>
  <w:style w:type="paragraph" w:styleId="Heading1">
    <w:name w:val="heading 1"/>
    <w:basedOn w:val="Normal"/>
    <w:next w:val="Normal"/>
    <w:qFormat/>
    <w:pPr>
      <w:keepNext/>
      <w:outlineLvl w:val="0"/>
    </w:pPr>
    <w:rPr>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rPr>
      <w:sz w:val="24"/>
    </w:rPr>
  </w:style>
  <w:style w:type="paragraph" w:styleId="ListParagraph">
    <w:name w:val="List Paragraph"/>
    <w:basedOn w:val="Normal"/>
    <w:uiPriority w:val="34"/>
    <w:qFormat/>
    <w:pPr>
      <w:ind w:left="720"/>
    </w:pPr>
  </w:style>
  <w:style w:type="paragraph" w:customStyle="1" w:styleId="Default">
    <w:name w:val="Default"/>
    <w:pPr>
      <w:autoSpaceDE w:val="0"/>
      <w:autoSpaceDN w:val="0"/>
      <w:adjustRightInd w:val="0"/>
    </w:pPr>
    <w:rPr>
      <w:color w:val="000000"/>
      <w:sz w:val="24"/>
      <w:szCs w:val="24"/>
      <w:lang w:eastAsia="en-US"/>
    </w:rPr>
  </w:style>
  <w:style w:type="paragraph" w:styleId="NoSpacing">
    <w:name w:val="No Spacing"/>
    <w:qFormat/>
    <w:rPr>
      <w:sz w:val="24"/>
      <w:szCs w:val="24"/>
      <w:lang w:eastAsia="en-US"/>
    </w:rPr>
  </w:style>
  <w:style w:type="paragraph" w:styleId="BalloonText">
    <w:name w:val="Balloon Text"/>
    <w:basedOn w:val="Normal"/>
    <w:link w:val="BalloonTextChar"/>
    <w:uiPriority w:val="99"/>
    <w:semiHidden/>
    <w:unhideWhenUsed/>
    <w:rsid w:val="00567417"/>
    <w:rPr>
      <w:rFonts w:ascii="Tahoma" w:hAnsi="Tahoma" w:cs="Tahoma"/>
      <w:sz w:val="16"/>
      <w:szCs w:val="16"/>
    </w:rPr>
  </w:style>
  <w:style w:type="character" w:customStyle="1" w:styleId="BalloonTextChar">
    <w:name w:val="Balloon Text Char"/>
    <w:basedOn w:val="DefaultParagraphFont"/>
    <w:link w:val="BalloonText"/>
    <w:uiPriority w:val="99"/>
    <w:semiHidden/>
    <w:rsid w:val="00567417"/>
    <w:rPr>
      <w:rFonts w:ascii="Tahoma" w:hAnsi="Tahoma" w:cs="Tahoma"/>
      <w:sz w:val="16"/>
      <w:szCs w:val="16"/>
      <w:lang w:eastAsia="en-US"/>
    </w:rPr>
  </w:style>
  <w:style w:type="table" w:styleId="TableGrid">
    <w:name w:val="Table Grid"/>
    <w:basedOn w:val="TableNormal"/>
    <w:uiPriority w:val="59"/>
    <w:rsid w:val="00DB2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66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10</Pages>
  <Words>725</Words>
  <Characters>4139</Characters>
  <Application>Microsoft Office Word</Application>
  <DocSecurity>0</DocSecurity>
  <PresentationFormat/>
  <Lines>34</Lines>
  <Paragraphs>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Tutorial on Keil tools</vt:lpstr>
    </vt:vector>
  </TitlesOfParts>
  <Company>kantheti's</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on Keil tools</dc:title>
  <dc:creator>Alex Yang</dc:creator>
  <cp:lastModifiedBy>Aaliyah Salia</cp:lastModifiedBy>
  <cp:revision>490</cp:revision>
  <cp:lastPrinted>2019-09-22T05:47:00Z</cp:lastPrinted>
  <dcterms:created xsi:type="dcterms:W3CDTF">2021-01-21T21:46:00Z</dcterms:created>
  <dcterms:modified xsi:type="dcterms:W3CDTF">2023-06-11T04:42:00Z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